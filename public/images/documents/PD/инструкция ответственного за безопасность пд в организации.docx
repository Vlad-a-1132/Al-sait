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19CEE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0FB694B3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6E966E9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0B08F15" w14:textId="6A735DFB" w:rsidR="00816353" w:rsidRPr="005500B4" w:rsidRDefault="00816353" w:rsidP="00816353">
      <w:pPr>
        <w:pStyle w:val="ConsPlusNormal"/>
        <w:jc w:val="right"/>
        <w:rPr>
          <w:b/>
          <w:bCs/>
        </w:rPr>
      </w:pPr>
      <w:r w:rsidRPr="005500B4">
        <w:rPr>
          <w:b/>
          <w:bCs/>
        </w:rPr>
        <w:t>УТВЕРЖДЕНО:</w:t>
      </w:r>
    </w:p>
    <w:p w14:paraId="706E13A9" w14:textId="77777777" w:rsidR="00816353" w:rsidRPr="005500B4" w:rsidRDefault="00816353" w:rsidP="00816353">
      <w:pPr>
        <w:pStyle w:val="ConsPlusNormal"/>
        <w:jc w:val="right"/>
      </w:pPr>
      <w:r w:rsidRPr="005500B4">
        <w:t>приказом №</w:t>
      </w:r>
      <w:r>
        <w:t>__</w:t>
      </w:r>
      <w:r w:rsidRPr="005500B4">
        <w:t xml:space="preserve"> от «   »________ 202</w:t>
      </w:r>
      <w:r>
        <w:t>_</w:t>
      </w:r>
      <w:r w:rsidRPr="005500B4">
        <w:t xml:space="preserve"> г.</w:t>
      </w:r>
    </w:p>
    <w:p w14:paraId="7D1EE602" w14:textId="77777777" w:rsidR="00BD09BF" w:rsidRDefault="00BD09BF" w:rsidP="00816353">
      <w:pPr>
        <w:pStyle w:val="ConsPlusNormal"/>
        <w:jc w:val="right"/>
        <w:rPr>
          <w:highlight w:val="yellow"/>
        </w:rPr>
      </w:pPr>
    </w:p>
    <w:p w14:paraId="49F51DF9" w14:textId="1CC83F65" w:rsidR="00816353" w:rsidRPr="005500B4" w:rsidRDefault="00816353" w:rsidP="00816353">
      <w:pPr>
        <w:pStyle w:val="ConsPlusNormal"/>
        <w:jc w:val="right"/>
      </w:pPr>
      <w:r w:rsidRPr="00BD09BF">
        <w:t>Генеральн</w:t>
      </w:r>
      <w:r w:rsidR="00EA3571">
        <w:t xml:space="preserve">ый </w:t>
      </w:r>
      <w:r w:rsidRPr="00BD09BF">
        <w:t>директор</w:t>
      </w:r>
      <w:r w:rsidRPr="005500B4">
        <w:t xml:space="preserve"> </w:t>
      </w:r>
    </w:p>
    <w:p w14:paraId="5B8BC2BB" w14:textId="32044019" w:rsidR="00816353" w:rsidRDefault="00816353" w:rsidP="00816353">
      <w:pPr>
        <w:pStyle w:val="ConsPlusNormal"/>
        <w:jc w:val="right"/>
      </w:pPr>
      <w:bookmarkStart w:id="0" w:name="_Hlk142916232"/>
      <w:r w:rsidRPr="004B0E8C">
        <w:t>ООО «</w:t>
      </w:r>
      <w:proofErr w:type="spellStart"/>
      <w:r w:rsidR="00BD09BF">
        <w:t>Альтамед</w:t>
      </w:r>
      <w:proofErr w:type="spellEnd"/>
      <w:r w:rsidR="00BD09BF">
        <w:t>-Голиц</w:t>
      </w:r>
      <w:r w:rsidR="00EA3571">
        <w:t>ы</w:t>
      </w:r>
      <w:r w:rsidR="00BD09BF">
        <w:t>но</w:t>
      </w:r>
      <w:r w:rsidRPr="004B0E8C">
        <w:t>»</w:t>
      </w:r>
    </w:p>
    <w:bookmarkEnd w:id="0"/>
    <w:p w14:paraId="1BBA61A5" w14:textId="4EFB9096" w:rsidR="00816353" w:rsidRPr="005500B4" w:rsidRDefault="00816353" w:rsidP="00816353">
      <w:pPr>
        <w:pStyle w:val="ConsPlusNormal"/>
        <w:jc w:val="right"/>
      </w:pPr>
      <w:r w:rsidRPr="005500B4">
        <w:t>__________________</w:t>
      </w:r>
      <w:r>
        <w:t xml:space="preserve"> </w:t>
      </w:r>
      <w:r w:rsidR="00590885">
        <w:t>/</w:t>
      </w:r>
      <w:r w:rsidR="00BD09BF">
        <w:t>А.А. Лебедев</w:t>
      </w:r>
      <w:r w:rsidR="00590885">
        <w:t>/</w:t>
      </w:r>
    </w:p>
    <w:p w14:paraId="1CD29063" w14:textId="037C8D82" w:rsidR="002607A1" w:rsidRDefault="002607A1" w:rsidP="00D24338">
      <w:pPr>
        <w:pStyle w:val="ConsPlusNormal"/>
        <w:rPr>
          <w:b/>
          <w:bCs/>
        </w:rPr>
      </w:pPr>
    </w:p>
    <w:p w14:paraId="6119C184" w14:textId="77777777" w:rsidR="005500B4" w:rsidRDefault="005500B4" w:rsidP="0034553B">
      <w:pPr>
        <w:pStyle w:val="ConsPlusNormal"/>
        <w:jc w:val="center"/>
        <w:rPr>
          <w:b/>
          <w:bCs/>
        </w:rPr>
      </w:pPr>
    </w:p>
    <w:p w14:paraId="04D300E8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9218F1D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EC9FB89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63FB402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A14A0C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E3F095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F17CBCF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706576C7" w14:textId="77777777" w:rsidR="00563774" w:rsidRPr="00563774" w:rsidRDefault="00563774" w:rsidP="0056377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563774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ИНСТРУКЦИЯ ЛИЦА, ОТВЕТСТВЕННОГО ЗА ОБЕСПЕЧЕНИЕ БЕЗОПАСНОСТИ ПЕРСОНАЛЬНЫХ ДАННЫХ</w:t>
      </w:r>
    </w:p>
    <w:p w14:paraId="02F5D41A" w14:textId="77777777" w:rsidR="00563774" w:rsidRDefault="00563774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</w:p>
    <w:p w14:paraId="085F9449" w14:textId="77777777" w:rsidR="00BD09BF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ОБЩЕСТВА</w:t>
      </w:r>
      <w:r w:rsidRPr="00BB586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 xml:space="preserve"> С ОГРАНИЧЕННОЙ ОТВЕТСТВЕННОСТЬЮ </w:t>
      </w:r>
    </w:p>
    <w:p w14:paraId="420D2FA1" w14:textId="0DC299E7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 w:rsidRPr="00BD09BF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«</w:t>
      </w:r>
      <w:proofErr w:type="spellStart"/>
      <w:r w:rsidR="00BD09BF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Альтамед</w:t>
      </w:r>
      <w:proofErr w:type="spellEnd"/>
      <w:r w:rsidR="00BD09BF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-Голиц</w:t>
      </w:r>
      <w:r w:rsidR="00EA3571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ы</w:t>
      </w:r>
      <w:r w:rsidR="00BD09BF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но</w:t>
      </w:r>
      <w:r w:rsidRPr="00BD09BF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»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0EE90F6E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019D9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069CC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BB8E3EA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F0C8A9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2B64E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BCAE2A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1673B9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6554BD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70A47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6124F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FD508F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AC63D7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23074C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7FD47B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B52B9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63573B11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481DFE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576996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1E6BB29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A10387D" w14:textId="63586479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F650D5D" w14:textId="77777777" w:rsidR="00BD09BF" w:rsidRPr="00BB586A" w:rsidRDefault="00BD09BF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4B5AE84" w14:textId="177FF86C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  <w:r w:rsidRPr="00BD09BF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г.</w:t>
      </w:r>
      <w:r w:rsidR="00BD09BF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</w:t>
      </w:r>
      <w:r w:rsidR="00EA3571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Голиц</w:t>
      </w:r>
      <w:r w:rsidR="00F11D9C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ы</w:t>
      </w:r>
      <w:bookmarkStart w:id="1" w:name="_GoBack"/>
      <w:bookmarkEnd w:id="1"/>
      <w:r w:rsidR="00EA3571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но</w:t>
      </w:r>
    </w:p>
    <w:p w14:paraId="38F4D8C4" w14:textId="71AB3955" w:rsidR="00BB586A" w:rsidRP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Verdana" w:hAnsi="Times New Roman" w:cs="Times New Roman"/>
          <w:i/>
          <w:sz w:val="24"/>
          <w:szCs w:val="24"/>
          <w:lang w:eastAsia="en-US"/>
        </w:rPr>
      </w:pP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202</w:t>
      </w:r>
      <w:r w:rsidR="00BD09BF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6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год</w:t>
      </w:r>
    </w:p>
    <w:p w14:paraId="626B3AD6" w14:textId="1B804E59" w:rsidR="00BB586A" w:rsidRDefault="00BB586A" w:rsidP="00BB586A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0161839" w14:textId="2BD6A16B" w:rsidR="00BB586A" w:rsidRPr="00BB586A" w:rsidRDefault="00BB586A" w:rsidP="00BB586A">
      <w:pPr>
        <w:widowControl w:val="0"/>
        <w:spacing w:before="20" w:after="2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300BB6C" w14:textId="77777777" w:rsidR="00563774" w:rsidRPr="00732979" w:rsidRDefault="00563774" w:rsidP="00563774">
      <w:pPr>
        <w:pStyle w:val="ac"/>
        <w:contextualSpacing/>
        <w:jc w:val="center"/>
        <w:rPr>
          <w:rFonts w:ascii="Times New Roman" w:hAnsi="Times New Roman" w:cs="Times New Roman"/>
          <w:b/>
          <w:color w:val="00000A"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1. ОБЩИЕ ПОЛОЖЕНИЯ</w:t>
      </w:r>
    </w:p>
    <w:p w14:paraId="7E2324CD" w14:textId="77777777" w:rsidR="00563774" w:rsidRPr="00732979" w:rsidRDefault="00563774" w:rsidP="00563774">
      <w:pPr>
        <w:pStyle w:val="ac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47D55E" w14:textId="12BCF50D" w:rsidR="00563774" w:rsidRPr="00732979" w:rsidRDefault="00563774" w:rsidP="00563774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1.1. 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 xml:space="preserve">Инструкция лица, ответственного за </w:t>
      </w:r>
      <w:r w:rsidR="007946FD">
        <w:rPr>
          <w:rFonts w:ascii="Times New Roman" w:eastAsia="Times New Roman" w:hAnsi="Times New Roman" w:cs="Times New Roman"/>
          <w:sz w:val="24"/>
          <w:szCs w:val="24"/>
        </w:rPr>
        <w:t xml:space="preserve">обеспечение безопасности 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>персональных данных (далее – «Инструкция»), утверждается руководителем ООО «</w:t>
      </w:r>
      <w:proofErr w:type="spellStart"/>
      <w:r w:rsidR="00BD09BF">
        <w:rPr>
          <w:rFonts w:ascii="Times New Roman" w:eastAsia="Times New Roman" w:hAnsi="Times New Roman" w:cs="Times New Roman"/>
          <w:sz w:val="24"/>
          <w:szCs w:val="24"/>
        </w:rPr>
        <w:t>Альтамед</w:t>
      </w:r>
      <w:proofErr w:type="spellEnd"/>
      <w:r w:rsidR="00BD09BF">
        <w:rPr>
          <w:rFonts w:ascii="Times New Roman" w:eastAsia="Times New Roman" w:hAnsi="Times New Roman" w:cs="Times New Roman"/>
          <w:sz w:val="24"/>
          <w:szCs w:val="24"/>
        </w:rPr>
        <w:t>-Голиц</w:t>
      </w:r>
      <w:r w:rsidR="00282665">
        <w:rPr>
          <w:rFonts w:ascii="Times New Roman" w:eastAsia="Times New Roman" w:hAnsi="Times New Roman" w:cs="Times New Roman"/>
          <w:sz w:val="24"/>
          <w:szCs w:val="24"/>
        </w:rPr>
        <w:t>ы</w:t>
      </w:r>
      <w:r w:rsidR="00BD09BF">
        <w:rPr>
          <w:rFonts w:ascii="Times New Roman" w:eastAsia="Times New Roman" w:hAnsi="Times New Roman" w:cs="Times New Roman"/>
          <w:sz w:val="24"/>
          <w:szCs w:val="24"/>
        </w:rPr>
        <w:t>но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>»</w:t>
      </w:r>
      <w:r w:rsidR="00BD0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77ED" w:rsidRPr="00BD09BF">
        <w:rPr>
          <w:rFonts w:ascii="Times New Roman" w:eastAsia="Times New Roman" w:hAnsi="Times New Roman" w:cs="Times New Roman"/>
          <w:sz w:val="24"/>
          <w:szCs w:val="24"/>
        </w:rPr>
        <w:t>ИНН</w:t>
      </w:r>
      <w:r w:rsidR="00BD09BF" w:rsidRPr="00BD0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09BF" w:rsidRPr="00BD09BF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5032216756</w:t>
      </w:r>
      <w:r w:rsidR="00EE77ED" w:rsidRPr="00BD09BF">
        <w:rPr>
          <w:rFonts w:ascii="Times New Roman" w:eastAsia="Times New Roman" w:hAnsi="Times New Roman" w:cs="Times New Roman"/>
          <w:sz w:val="24"/>
          <w:szCs w:val="24"/>
        </w:rPr>
        <w:t>,</w:t>
      </w:r>
      <w:r w:rsidR="007946FD" w:rsidRPr="00BD09BF">
        <w:rPr>
          <w:rFonts w:ascii="Times New Roman" w:eastAsia="Times New Roman" w:hAnsi="Times New Roman" w:cs="Times New Roman"/>
          <w:sz w:val="24"/>
          <w:szCs w:val="24"/>
        </w:rPr>
        <w:t xml:space="preserve"> ОГРН </w:t>
      </w:r>
      <w:r w:rsidR="00BD09BF" w:rsidRPr="00BD09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1105032000182</w:t>
      </w:r>
      <w:r w:rsidR="007946FD" w:rsidRPr="00BD09BF">
        <w:rPr>
          <w:rFonts w:ascii="Times New Roman" w:eastAsia="Times New Roman" w:hAnsi="Times New Roman" w:cs="Times New Roman"/>
          <w:sz w:val="24"/>
          <w:szCs w:val="24"/>
        </w:rPr>
        <w:t>,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 xml:space="preserve"> (далее – «Оператор»).</w:t>
      </w:r>
    </w:p>
    <w:p w14:paraId="4FD14B98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4DD4E5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1.2. Настоящая Инструкция определяет функции, права и ответственность лица, ответственного за обеспечение безопасности персональных данных.</w:t>
      </w:r>
    </w:p>
    <w:p w14:paraId="63ED2464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B99E9F2" w14:textId="6230C903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1.3. Ответственный за обеспечение безопасности персональных данных </w:t>
      </w:r>
      <w:r w:rsidR="007946FD" w:rsidRPr="007946FD">
        <w:rPr>
          <w:rFonts w:ascii="Times New Roman" w:hAnsi="Times New Roman" w:cs="Times New Roman"/>
          <w:sz w:val="24"/>
          <w:szCs w:val="24"/>
        </w:rPr>
        <w:t>обработки в своей деятельности руководствуется Федеральным законом от 27 июля 2006 г. № 152-ФЗ «О персональных данных»,</w:t>
      </w:r>
      <w:r w:rsidR="00EF2968" w:rsidRPr="00EF2968">
        <w:t xml:space="preserve"> </w:t>
      </w:r>
      <w:r w:rsidR="00EF2968" w:rsidRPr="00EF2968">
        <w:rPr>
          <w:rFonts w:ascii="Times New Roman" w:hAnsi="Times New Roman" w:cs="Times New Roman"/>
          <w:sz w:val="24"/>
          <w:szCs w:val="24"/>
        </w:rPr>
        <w:t>Постановлением Правительства Российской Федерации от 01.11.2012 г. № 1119 «Об утверждении требований к защите персональных данных при их обработке в информационных системах персональных данных</w:t>
      </w:r>
      <w:r w:rsidRPr="00732979">
        <w:rPr>
          <w:rFonts w:ascii="Times New Roman" w:hAnsi="Times New Roman" w:cs="Times New Roman"/>
          <w:sz w:val="24"/>
          <w:szCs w:val="24"/>
        </w:rPr>
        <w:t xml:space="preserve">, требованиями законов и иных нормативных актов Российской Федерации по вопросам защиты персональных данных, </w:t>
      </w:r>
      <w:r w:rsidR="00EF2968" w:rsidRPr="00EF2968">
        <w:rPr>
          <w:rFonts w:ascii="Times New Roman" w:hAnsi="Times New Roman" w:cs="Times New Roman"/>
          <w:sz w:val="24"/>
          <w:szCs w:val="24"/>
        </w:rPr>
        <w:t>настоящей Инструкцией</w:t>
      </w:r>
      <w:r w:rsidR="00EF2968">
        <w:rPr>
          <w:rFonts w:ascii="Times New Roman" w:hAnsi="Times New Roman" w:cs="Times New Roman"/>
          <w:sz w:val="24"/>
          <w:szCs w:val="24"/>
        </w:rPr>
        <w:t>, уставом организации</w:t>
      </w:r>
      <w:r w:rsidR="00B455A9">
        <w:rPr>
          <w:rFonts w:ascii="Times New Roman" w:hAnsi="Times New Roman" w:cs="Times New Roman"/>
          <w:sz w:val="24"/>
          <w:szCs w:val="24"/>
        </w:rPr>
        <w:t>.</w:t>
      </w:r>
    </w:p>
    <w:p w14:paraId="7AB0A5AD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6D5F9C6" w14:textId="77777777" w:rsidR="00EE77ED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1.4. Оператор назначает ответственного за обеспечение безопасности персональных данных «Приказом о назначении ответственного за обеспечение безопасности персональных данных». </w:t>
      </w:r>
    </w:p>
    <w:p w14:paraId="4786655C" w14:textId="77777777" w:rsidR="00EE77ED" w:rsidRDefault="00EE77ED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5D0E9F6" w14:textId="39DBFD04" w:rsidR="00563774" w:rsidRPr="00732979" w:rsidRDefault="00EF2968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F2968">
        <w:rPr>
          <w:rFonts w:ascii="Times New Roman" w:hAnsi="Times New Roman" w:cs="Times New Roman"/>
          <w:sz w:val="24"/>
          <w:szCs w:val="24"/>
        </w:rPr>
        <w:t xml:space="preserve">Ответственный за </w:t>
      </w:r>
      <w:r>
        <w:rPr>
          <w:rFonts w:ascii="Times New Roman" w:hAnsi="Times New Roman" w:cs="Times New Roman"/>
          <w:sz w:val="24"/>
          <w:szCs w:val="24"/>
        </w:rPr>
        <w:t>обеспечение безопасности персональных данных</w:t>
      </w:r>
      <w:r w:rsidRPr="00EF2968">
        <w:rPr>
          <w:rFonts w:ascii="Times New Roman" w:hAnsi="Times New Roman" w:cs="Times New Roman"/>
          <w:sz w:val="24"/>
          <w:szCs w:val="24"/>
        </w:rPr>
        <w:t xml:space="preserve"> ознакомляется с настоящей Инструкцией под подпись.</w:t>
      </w:r>
    </w:p>
    <w:p w14:paraId="0A655DE1" w14:textId="05DAF604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CF3662" w14:textId="2ED49290" w:rsidR="00563774" w:rsidRPr="00732979" w:rsidRDefault="00EF2968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</w:t>
      </w:r>
      <w:r w:rsidR="00563774" w:rsidRPr="00732979">
        <w:rPr>
          <w:rFonts w:ascii="Times New Roman" w:hAnsi="Times New Roman" w:cs="Times New Roman"/>
          <w:sz w:val="24"/>
          <w:szCs w:val="24"/>
        </w:rPr>
        <w:t>. Ответственный за обеспечение безопасности персональных данных должен знать требования действующих нормативных и руководящих документов, а также внутренних инструкций и распоряжений, регламентирующих порядок действи</w:t>
      </w:r>
      <w:r>
        <w:rPr>
          <w:rFonts w:ascii="Times New Roman" w:hAnsi="Times New Roman" w:cs="Times New Roman"/>
          <w:sz w:val="24"/>
          <w:szCs w:val="24"/>
        </w:rPr>
        <w:t>й по защите персональных данных.</w:t>
      </w:r>
    </w:p>
    <w:p w14:paraId="41664FE7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D1425F7" w14:textId="1A5C3C46" w:rsidR="00563774" w:rsidRPr="00732979" w:rsidRDefault="00EF2968" w:rsidP="00EF2968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563774" w:rsidRPr="00732979">
        <w:rPr>
          <w:rFonts w:ascii="Times New Roman" w:hAnsi="Times New Roman" w:cs="Times New Roman"/>
          <w:b/>
          <w:sz w:val="24"/>
          <w:szCs w:val="24"/>
        </w:rPr>
        <w:t xml:space="preserve">ОБЯЗАННОСТИ ЛИЦА, </w:t>
      </w:r>
      <w:r w:rsidR="00563774" w:rsidRPr="00732979">
        <w:rPr>
          <w:rFonts w:ascii="Times New Roman" w:hAnsi="Times New Roman" w:cs="Times New Roman"/>
          <w:b/>
          <w:bCs/>
          <w:sz w:val="24"/>
          <w:szCs w:val="24"/>
        </w:rPr>
        <w:t>ОТВЕТСТВЕННОГО ЗА ОБЕСПЕЧЕНИЕ БЕЗОПАСНОСТИ ПЕРСОНАЛЬНЫХ ДАННЫХ</w:t>
      </w:r>
    </w:p>
    <w:p w14:paraId="59012E6D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5EE032" w14:textId="75029D5E" w:rsidR="00563774" w:rsidRPr="00732979" w:rsidRDefault="00D66017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63774" w:rsidRPr="00732979">
        <w:rPr>
          <w:rFonts w:ascii="Times New Roman" w:hAnsi="Times New Roman" w:cs="Times New Roman"/>
          <w:sz w:val="24"/>
          <w:szCs w:val="24"/>
        </w:rPr>
        <w:t>.1. Контроль за выполнением установленного комплекса мероприятий по обеспечению безопасности персональных данных</w:t>
      </w:r>
      <w:r w:rsidR="00EF2968">
        <w:rPr>
          <w:rFonts w:ascii="Times New Roman" w:hAnsi="Times New Roman" w:cs="Times New Roman"/>
          <w:sz w:val="24"/>
          <w:szCs w:val="24"/>
        </w:rPr>
        <w:t xml:space="preserve"> в медицинской организации, в том числе, находящихся в информационных системах обработки персональных данных Оператора</w:t>
      </w:r>
      <w:r w:rsidR="00563774" w:rsidRPr="00732979">
        <w:rPr>
          <w:rFonts w:ascii="Times New Roman" w:hAnsi="Times New Roman" w:cs="Times New Roman"/>
          <w:sz w:val="24"/>
          <w:szCs w:val="24"/>
        </w:rPr>
        <w:t>.</w:t>
      </w:r>
    </w:p>
    <w:p w14:paraId="5BCB9469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C096D77" w14:textId="2A3570D0" w:rsidR="00563774" w:rsidRPr="00732979" w:rsidRDefault="00D66017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63774" w:rsidRPr="00732979">
        <w:rPr>
          <w:rFonts w:ascii="Times New Roman" w:hAnsi="Times New Roman" w:cs="Times New Roman"/>
          <w:sz w:val="24"/>
          <w:szCs w:val="24"/>
        </w:rPr>
        <w:t>.2. Организация доступа пользователей к защищаемым информационным ресурсам</w:t>
      </w:r>
      <w:r w:rsidR="00EF2968">
        <w:rPr>
          <w:rFonts w:ascii="Times New Roman" w:hAnsi="Times New Roman" w:cs="Times New Roman"/>
          <w:sz w:val="24"/>
          <w:szCs w:val="24"/>
        </w:rPr>
        <w:t xml:space="preserve"> (информационным системам Оператора, в том числе МИС, ЕГИСЗ)</w:t>
      </w:r>
      <w:r w:rsidR="00563774" w:rsidRPr="00732979">
        <w:rPr>
          <w:rFonts w:ascii="Times New Roman" w:hAnsi="Times New Roman" w:cs="Times New Roman"/>
          <w:sz w:val="24"/>
          <w:szCs w:val="24"/>
        </w:rPr>
        <w:t>.</w:t>
      </w:r>
    </w:p>
    <w:p w14:paraId="00B94899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F22CB4E" w14:textId="525C21BC" w:rsidR="00563774" w:rsidRPr="00732979" w:rsidRDefault="00D66017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63774" w:rsidRPr="00732979">
        <w:rPr>
          <w:rFonts w:ascii="Times New Roman" w:hAnsi="Times New Roman" w:cs="Times New Roman"/>
          <w:sz w:val="24"/>
          <w:szCs w:val="24"/>
        </w:rPr>
        <w:t>.3. Обеспечение целостности данных в компьютерной сети.</w:t>
      </w:r>
    </w:p>
    <w:p w14:paraId="54DE523E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005F0D5" w14:textId="000BA151" w:rsidR="00563774" w:rsidRPr="00732979" w:rsidRDefault="00D66017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63774" w:rsidRPr="00732979">
        <w:rPr>
          <w:rFonts w:ascii="Times New Roman" w:hAnsi="Times New Roman" w:cs="Times New Roman"/>
          <w:sz w:val="24"/>
          <w:szCs w:val="24"/>
        </w:rPr>
        <w:t>.4. Обеспечение резервного копирования данных.</w:t>
      </w:r>
    </w:p>
    <w:p w14:paraId="2EF51331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AEE035D" w14:textId="4CCA0398" w:rsidR="00563774" w:rsidRPr="00732979" w:rsidRDefault="00D66017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63774" w:rsidRPr="00732979">
        <w:rPr>
          <w:rFonts w:ascii="Times New Roman" w:hAnsi="Times New Roman" w:cs="Times New Roman"/>
          <w:sz w:val="24"/>
          <w:szCs w:val="24"/>
        </w:rPr>
        <w:t>.5. Установка, настройка и сопровождение средств защиты информации.</w:t>
      </w:r>
    </w:p>
    <w:p w14:paraId="6803C1FA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33580B0" w14:textId="09ABF400" w:rsidR="00563774" w:rsidRPr="00732979" w:rsidRDefault="00D66017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63774" w:rsidRPr="00732979">
        <w:rPr>
          <w:rFonts w:ascii="Times New Roman" w:hAnsi="Times New Roman" w:cs="Times New Roman"/>
          <w:sz w:val="24"/>
          <w:szCs w:val="24"/>
        </w:rPr>
        <w:t xml:space="preserve">.6. Участие в контрольных и тестовых испытаниях и проверках элементов </w:t>
      </w:r>
      <w:r w:rsidR="00A92B77">
        <w:rPr>
          <w:rFonts w:ascii="Times New Roman" w:hAnsi="Times New Roman" w:cs="Times New Roman"/>
          <w:sz w:val="24"/>
          <w:szCs w:val="24"/>
        </w:rPr>
        <w:t>информационных систем</w:t>
      </w:r>
      <w:r w:rsidR="00563774" w:rsidRPr="00732979">
        <w:rPr>
          <w:rFonts w:ascii="Times New Roman" w:hAnsi="Times New Roman" w:cs="Times New Roman"/>
          <w:sz w:val="24"/>
          <w:szCs w:val="24"/>
        </w:rPr>
        <w:t>.</w:t>
      </w:r>
    </w:p>
    <w:p w14:paraId="67E6FB67" w14:textId="1744B159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3478466" w14:textId="3D1B5BA9" w:rsidR="00563774" w:rsidRPr="00732979" w:rsidRDefault="00D66017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92B77">
        <w:rPr>
          <w:rFonts w:ascii="Times New Roman" w:hAnsi="Times New Roman" w:cs="Times New Roman"/>
          <w:sz w:val="24"/>
          <w:szCs w:val="24"/>
        </w:rPr>
        <w:t>.7</w:t>
      </w:r>
      <w:r w:rsidR="00563774" w:rsidRPr="00732979">
        <w:rPr>
          <w:rFonts w:ascii="Times New Roman" w:hAnsi="Times New Roman" w:cs="Times New Roman"/>
          <w:sz w:val="24"/>
          <w:szCs w:val="24"/>
        </w:rPr>
        <w:t>. Анализ событий информационной безопасности, получаемых от средств защиты информации, а также обеспечение необходимых мер по устранению ситуаций нарушения информационной безопасности в будущем.</w:t>
      </w:r>
    </w:p>
    <w:p w14:paraId="09AEF8B4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887B4FC" w14:textId="6BC114EC" w:rsidR="00563774" w:rsidRPr="00732979" w:rsidRDefault="00D66017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</w:t>
      </w:r>
      <w:r w:rsidR="00A92B77">
        <w:rPr>
          <w:rFonts w:ascii="Times New Roman" w:hAnsi="Times New Roman" w:cs="Times New Roman"/>
          <w:sz w:val="24"/>
          <w:szCs w:val="24"/>
        </w:rPr>
        <w:t>.8</w:t>
      </w:r>
      <w:r w:rsidR="00563774" w:rsidRPr="00732979">
        <w:rPr>
          <w:rFonts w:ascii="Times New Roman" w:hAnsi="Times New Roman" w:cs="Times New Roman"/>
          <w:sz w:val="24"/>
          <w:szCs w:val="24"/>
        </w:rPr>
        <w:t>. Организация мероприятий по предотвращению несанкционированных модификаций программного обеспечения, добавления новых функций, несанкционированного доступа к информации, аппаратуре и другим общим ресурсам</w:t>
      </w:r>
      <w:r w:rsidR="00A92B77">
        <w:rPr>
          <w:rFonts w:ascii="Times New Roman" w:hAnsi="Times New Roman" w:cs="Times New Roman"/>
          <w:sz w:val="24"/>
          <w:szCs w:val="24"/>
        </w:rPr>
        <w:t xml:space="preserve"> медицинской организации</w:t>
      </w:r>
      <w:r w:rsidR="00563774" w:rsidRPr="00732979">
        <w:rPr>
          <w:rFonts w:ascii="Times New Roman" w:hAnsi="Times New Roman" w:cs="Times New Roman"/>
          <w:sz w:val="24"/>
          <w:szCs w:val="24"/>
        </w:rPr>
        <w:t>.</w:t>
      </w:r>
    </w:p>
    <w:p w14:paraId="2936E5BD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A18545C" w14:textId="7346B1E6" w:rsidR="00563774" w:rsidRPr="00732979" w:rsidRDefault="00D66017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92B77">
        <w:rPr>
          <w:rFonts w:ascii="Times New Roman" w:hAnsi="Times New Roman" w:cs="Times New Roman"/>
          <w:sz w:val="24"/>
          <w:szCs w:val="24"/>
        </w:rPr>
        <w:t>.9</w:t>
      </w:r>
      <w:r w:rsidR="00563774" w:rsidRPr="00732979">
        <w:rPr>
          <w:rFonts w:ascii="Times New Roman" w:hAnsi="Times New Roman" w:cs="Times New Roman"/>
          <w:sz w:val="24"/>
          <w:szCs w:val="24"/>
        </w:rPr>
        <w:t>. Периодическое тестирование функций установленных средств защиты информации при изменении программной среды и/или полномочий пользователей.</w:t>
      </w:r>
    </w:p>
    <w:p w14:paraId="526918F3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4EEFFB7" w14:textId="0A68F4B1" w:rsidR="00563774" w:rsidRPr="00732979" w:rsidRDefault="00D66017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92B77">
        <w:rPr>
          <w:rFonts w:ascii="Times New Roman" w:hAnsi="Times New Roman" w:cs="Times New Roman"/>
          <w:sz w:val="24"/>
          <w:szCs w:val="24"/>
        </w:rPr>
        <w:t>.10</w:t>
      </w:r>
      <w:r w:rsidR="00563774" w:rsidRPr="00732979">
        <w:rPr>
          <w:rFonts w:ascii="Times New Roman" w:hAnsi="Times New Roman" w:cs="Times New Roman"/>
          <w:sz w:val="24"/>
          <w:szCs w:val="24"/>
        </w:rPr>
        <w:t>. Восстановление настроек средств защиты информации после сбоев.</w:t>
      </w:r>
    </w:p>
    <w:p w14:paraId="7FD4D65C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330812F" w14:textId="44F56BCE" w:rsidR="00563774" w:rsidRPr="00732979" w:rsidRDefault="00D66017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92B77">
        <w:rPr>
          <w:rFonts w:ascii="Times New Roman" w:hAnsi="Times New Roman" w:cs="Times New Roman"/>
          <w:sz w:val="24"/>
          <w:szCs w:val="24"/>
        </w:rPr>
        <w:t>.11</w:t>
      </w:r>
      <w:r w:rsidR="00563774" w:rsidRPr="00732979">
        <w:rPr>
          <w:rFonts w:ascii="Times New Roman" w:hAnsi="Times New Roman" w:cs="Times New Roman"/>
          <w:sz w:val="24"/>
          <w:szCs w:val="24"/>
        </w:rPr>
        <w:t>. Контроль за появлением новых версий программного обеспечения средств защиты.</w:t>
      </w:r>
    </w:p>
    <w:p w14:paraId="16D8A1FF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7E9618C" w14:textId="5FD13E6D" w:rsidR="00563774" w:rsidRPr="00732979" w:rsidRDefault="00D66017" w:rsidP="00A92B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92B77">
        <w:rPr>
          <w:rFonts w:ascii="Times New Roman" w:hAnsi="Times New Roman" w:cs="Times New Roman"/>
          <w:sz w:val="24"/>
          <w:szCs w:val="24"/>
        </w:rPr>
        <w:t>.12</w:t>
      </w:r>
      <w:r w:rsidR="00563774" w:rsidRPr="00732979">
        <w:rPr>
          <w:rFonts w:ascii="Times New Roman" w:hAnsi="Times New Roman" w:cs="Times New Roman"/>
          <w:sz w:val="24"/>
          <w:szCs w:val="24"/>
        </w:rPr>
        <w:t>. Выполнение требований по парольной защите</w:t>
      </w:r>
      <w:r w:rsidR="00A92B77">
        <w:rPr>
          <w:rFonts w:ascii="Times New Roman" w:hAnsi="Times New Roman" w:cs="Times New Roman"/>
          <w:sz w:val="24"/>
          <w:szCs w:val="24"/>
        </w:rPr>
        <w:t xml:space="preserve"> персональных данных, находящихся в</w:t>
      </w:r>
      <w:r w:rsidR="00A92B77">
        <w:t xml:space="preserve"> </w:t>
      </w:r>
      <w:r w:rsidR="00A92B77" w:rsidRPr="00A92B77">
        <w:rPr>
          <w:rFonts w:ascii="Times New Roman" w:hAnsi="Times New Roman" w:cs="Times New Roman"/>
          <w:sz w:val="24"/>
          <w:szCs w:val="24"/>
        </w:rPr>
        <w:t>информационных системах обработк</w:t>
      </w:r>
      <w:r w:rsidR="00A92B77">
        <w:rPr>
          <w:rFonts w:ascii="Times New Roman" w:hAnsi="Times New Roman" w:cs="Times New Roman"/>
          <w:sz w:val="24"/>
          <w:szCs w:val="24"/>
        </w:rPr>
        <w:t>и персональных данных Оператора, обрабатываемых с помощью электронно-вычислительной техники (ПК).</w:t>
      </w:r>
    </w:p>
    <w:p w14:paraId="6F4FFC91" w14:textId="627EFD72" w:rsidR="00563774" w:rsidRPr="00732979" w:rsidRDefault="00D66017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92B77">
        <w:rPr>
          <w:rFonts w:ascii="Times New Roman" w:hAnsi="Times New Roman" w:cs="Times New Roman"/>
          <w:sz w:val="24"/>
          <w:szCs w:val="24"/>
        </w:rPr>
        <w:t>.13</w:t>
      </w:r>
      <w:r w:rsidR="00563774" w:rsidRPr="00732979">
        <w:rPr>
          <w:rFonts w:ascii="Times New Roman" w:hAnsi="Times New Roman" w:cs="Times New Roman"/>
          <w:sz w:val="24"/>
          <w:szCs w:val="24"/>
        </w:rPr>
        <w:t>. Контроль актуальности сертификатов ФСТЭК России и ФСБ России для средств защиты информации.</w:t>
      </w:r>
    </w:p>
    <w:p w14:paraId="7180181A" w14:textId="071BCC50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A29872B" w14:textId="3E90A947" w:rsidR="00563774" w:rsidRPr="00732979" w:rsidRDefault="00D66017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92B77">
        <w:rPr>
          <w:rFonts w:ascii="Times New Roman" w:hAnsi="Times New Roman" w:cs="Times New Roman"/>
          <w:sz w:val="24"/>
          <w:szCs w:val="24"/>
        </w:rPr>
        <w:t>.14</w:t>
      </w:r>
      <w:r w:rsidR="00563774" w:rsidRPr="00732979">
        <w:rPr>
          <w:rFonts w:ascii="Times New Roman" w:hAnsi="Times New Roman" w:cs="Times New Roman"/>
          <w:sz w:val="24"/>
          <w:szCs w:val="24"/>
        </w:rPr>
        <w:t>. Принимать меры по реагированию, в случае возникновения внештатных ситуаций и аварийных ситуаций, с целью ликвидации их последствий.</w:t>
      </w:r>
    </w:p>
    <w:p w14:paraId="063361DA" w14:textId="77777777" w:rsidR="00563774" w:rsidRPr="00732979" w:rsidRDefault="00563774" w:rsidP="00D66017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C3DAAE1" w14:textId="215A19A7" w:rsidR="00563774" w:rsidRPr="00732979" w:rsidRDefault="00A63736" w:rsidP="00D66017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563774" w:rsidRPr="0073297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563774" w:rsidRPr="00732979">
        <w:rPr>
          <w:rFonts w:ascii="Times New Roman" w:hAnsi="Times New Roman" w:cs="Times New Roman"/>
          <w:b/>
          <w:bCs/>
          <w:sz w:val="24"/>
          <w:szCs w:val="24"/>
        </w:rPr>
        <w:t>ПРАВА ЛИЦА, ОТВЕТСТВЕННОГО ЗА БЕЗОПАСНОСТЬ ПЕРСОНАЛЬНЫХ ДАННЫХ</w:t>
      </w:r>
    </w:p>
    <w:p w14:paraId="64D16CE7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14BBACD" w14:textId="77777777" w:rsidR="00563774" w:rsidRPr="00732979" w:rsidRDefault="00563774" w:rsidP="00563774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Ответственный за обеспечение безопасности персональных данных имеет право:</w:t>
      </w:r>
    </w:p>
    <w:p w14:paraId="614A1EFD" w14:textId="77777777" w:rsidR="00563774" w:rsidRPr="00732979" w:rsidRDefault="00563774" w:rsidP="00563774">
      <w:pPr>
        <w:pStyle w:val="ac"/>
        <w:widowControl w:val="0"/>
        <w:numPr>
          <w:ilvl w:val="0"/>
          <w:numId w:val="46"/>
        </w:numPr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отключать любые элементы системы защиты персональных данных при изменении конфигурации, регламентном техническом обслуживании или устранении неисправностей в установленном порядке;</w:t>
      </w:r>
    </w:p>
    <w:p w14:paraId="7393CBEA" w14:textId="007FA444" w:rsidR="00563774" w:rsidRPr="00732979" w:rsidRDefault="00563774" w:rsidP="00563774">
      <w:pPr>
        <w:pStyle w:val="ac"/>
        <w:widowControl w:val="0"/>
        <w:numPr>
          <w:ilvl w:val="0"/>
          <w:numId w:val="46"/>
        </w:numPr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в установленном порядке изменять конфигурацию элементов системы защиты персональных данных;</w:t>
      </w:r>
    </w:p>
    <w:p w14:paraId="6CC432EA" w14:textId="77777777" w:rsidR="00563774" w:rsidRPr="00732979" w:rsidRDefault="00563774" w:rsidP="00563774">
      <w:pPr>
        <w:pStyle w:val="ac"/>
        <w:widowControl w:val="0"/>
        <w:numPr>
          <w:ilvl w:val="0"/>
          <w:numId w:val="46"/>
        </w:numPr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требовать от пользователей безусловного соблюдения установленной технологии обработки защищаемой информации и выполнения требований внутренних документов Оператора, регламентирующих вопросы обеспечения безопасности и защиты информации;</w:t>
      </w:r>
    </w:p>
    <w:p w14:paraId="3DE2288E" w14:textId="0F7DDCC3" w:rsidR="00563774" w:rsidRPr="00732979" w:rsidRDefault="00563774" w:rsidP="00563774">
      <w:pPr>
        <w:pStyle w:val="ac"/>
        <w:widowControl w:val="0"/>
        <w:numPr>
          <w:ilvl w:val="0"/>
          <w:numId w:val="46"/>
        </w:numPr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требовать от пользователей прекращения обработки информации</w:t>
      </w:r>
      <w:r w:rsidR="007B0366">
        <w:rPr>
          <w:rFonts w:ascii="Times New Roman" w:hAnsi="Times New Roman" w:cs="Times New Roman"/>
          <w:sz w:val="24"/>
          <w:szCs w:val="24"/>
        </w:rPr>
        <w:t>,</w:t>
      </w:r>
      <w:r w:rsidRPr="00732979">
        <w:rPr>
          <w:rFonts w:ascii="Times New Roman" w:hAnsi="Times New Roman" w:cs="Times New Roman"/>
          <w:sz w:val="24"/>
          <w:szCs w:val="24"/>
        </w:rPr>
        <w:t xml:space="preserve"> в случаях нарушения установленной технологии обработки защищаемой информации или нарушения функционирования средств и систем защиты информации;</w:t>
      </w:r>
    </w:p>
    <w:p w14:paraId="283A98A5" w14:textId="31F98042" w:rsidR="00563774" w:rsidRPr="00732979" w:rsidRDefault="00563774" w:rsidP="00563774">
      <w:pPr>
        <w:pStyle w:val="ac"/>
        <w:widowControl w:val="0"/>
        <w:numPr>
          <w:ilvl w:val="0"/>
          <w:numId w:val="46"/>
        </w:numPr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вносить свои предложения по совершенствованию функционирования </w:t>
      </w:r>
      <w:r w:rsidR="007B0366">
        <w:rPr>
          <w:rFonts w:ascii="Times New Roman" w:hAnsi="Times New Roman" w:cs="Times New Roman"/>
          <w:sz w:val="24"/>
          <w:szCs w:val="24"/>
        </w:rPr>
        <w:t xml:space="preserve">информационных систем </w:t>
      </w:r>
      <w:r w:rsidRPr="00732979">
        <w:rPr>
          <w:rFonts w:ascii="Times New Roman" w:hAnsi="Times New Roman" w:cs="Times New Roman"/>
          <w:sz w:val="24"/>
          <w:szCs w:val="24"/>
        </w:rPr>
        <w:t>Оператора;</w:t>
      </w:r>
    </w:p>
    <w:p w14:paraId="6AFEA93C" w14:textId="45B2F57E" w:rsidR="00563774" w:rsidRPr="00732979" w:rsidRDefault="00563774" w:rsidP="00563774">
      <w:pPr>
        <w:pStyle w:val="ac"/>
        <w:widowControl w:val="0"/>
        <w:numPr>
          <w:ilvl w:val="0"/>
          <w:numId w:val="46"/>
        </w:numPr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инициировать проведение служебных расследований по фактам нарушения установленных требований обеспечения информационной безопасности </w:t>
      </w:r>
      <w:r w:rsidR="007B0366">
        <w:rPr>
          <w:rFonts w:ascii="Times New Roman" w:hAnsi="Times New Roman" w:cs="Times New Roman"/>
          <w:sz w:val="24"/>
          <w:szCs w:val="24"/>
        </w:rPr>
        <w:t>в медицинской организации</w:t>
      </w:r>
      <w:r w:rsidRPr="00732979">
        <w:rPr>
          <w:rFonts w:ascii="Times New Roman" w:hAnsi="Times New Roman" w:cs="Times New Roman"/>
          <w:sz w:val="24"/>
          <w:szCs w:val="24"/>
        </w:rPr>
        <w:t xml:space="preserve"> Оператора.</w:t>
      </w:r>
    </w:p>
    <w:p w14:paraId="46AF64F2" w14:textId="77777777" w:rsidR="00563774" w:rsidRPr="00732979" w:rsidRDefault="00563774" w:rsidP="00563774">
      <w:pPr>
        <w:pStyle w:val="ac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9F8B9C4" w14:textId="5C9EF581" w:rsidR="00563774" w:rsidRPr="00732979" w:rsidRDefault="007B0366" w:rsidP="007B0366">
      <w:pPr>
        <w:pStyle w:val="ac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563774" w:rsidRPr="00732979">
        <w:rPr>
          <w:rFonts w:ascii="Times New Roman" w:hAnsi="Times New Roman" w:cs="Times New Roman"/>
          <w:b/>
          <w:sz w:val="24"/>
          <w:szCs w:val="24"/>
        </w:rPr>
        <w:t xml:space="preserve">. ОТВЕТСТВЕННОСТЬ </w:t>
      </w:r>
      <w:r w:rsidR="00563774" w:rsidRPr="00732979">
        <w:rPr>
          <w:rFonts w:ascii="Times New Roman" w:hAnsi="Times New Roman" w:cs="Times New Roman"/>
          <w:b/>
          <w:bCs/>
          <w:sz w:val="24"/>
          <w:szCs w:val="24"/>
        </w:rPr>
        <w:t>ЛИЦА, ОТВЕТСТВЕННОГО ЗА БЕЗОПАСНОСТЬ ПЕРСОНАЛЬНЫХ ДАННЫХ</w:t>
      </w:r>
    </w:p>
    <w:p w14:paraId="75FB517E" w14:textId="77777777" w:rsidR="00563774" w:rsidRPr="00732979" w:rsidRDefault="00563774" w:rsidP="00563774">
      <w:pPr>
        <w:pStyle w:val="ac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5723EF1" w14:textId="09EB4B46" w:rsidR="00563774" w:rsidRDefault="007B0366" w:rsidP="00563774">
      <w:pPr>
        <w:pStyle w:val="ac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63774" w:rsidRPr="00732979">
        <w:rPr>
          <w:rFonts w:ascii="Times New Roman" w:hAnsi="Times New Roman" w:cs="Times New Roman"/>
          <w:sz w:val="24"/>
          <w:szCs w:val="24"/>
        </w:rPr>
        <w:t xml:space="preserve">.1. Ответственный за обеспечение безопасности персональных данных несет ответственность за организацию работ по обеспечению безопасности информации, обрабатываемой, передаваемой и хранимой при помощи средств </w:t>
      </w:r>
      <w:r>
        <w:rPr>
          <w:rFonts w:ascii="Times New Roman" w:hAnsi="Times New Roman" w:cs="Times New Roman"/>
          <w:sz w:val="24"/>
          <w:szCs w:val="24"/>
        </w:rPr>
        <w:t>электронно-</w:t>
      </w:r>
      <w:r w:rsidR="00563774" w:rsidRPr="00732979">
        <w:rPr>
          <w:rFonts w:ascii="Times New Roman" w:hAnsi="Times New Roman" w:cs="Times New Roman"/>
          <w:sz w:val="24"/>
          <w:szCs w:val="24"/>
        </w:rPr>
        <w:t>вычислительной техники</w:t>
      </w:r>
      <w:r>
        <w:rPr>
          <w:rFonts w:ascii="Times New Roman" w:hAnsi="Times New Roman" w:cs="Times New Roman"/>
          <w:sz w:val="24"/>
          <w:szCs w:val="24"/>
        </w:rPr>
        <w:t xml:space="preserve"> (ПК), информационных системах, иных системах по обработке персональных данных субъектов</w:t>
      </w:r>
      <w:r w:rsidR="00563774" w:rsidRPr="00732979">
        <w:rPr>
          <w:rFonts w:ascii="Times New Roman" w:hAnsi="Times New Roman" w:cs="Times New Roman"/>
          <w:sz w:val="24"/>
          <w:szCs w:val="24"/>
        </w:rPr>
        <w:t>, а также правильность использования и нормального функционирования средств защиты информации.</w:t>
      </w:r>
    </w:p>
    <w:p w14:paraId="22B36F88" w14:textId="58CA8999" w:rsidR="00EE77ED" w:rsidRDefault="00EE77ED" w:rsidP="00563774">
      <w:pPr>
        <w:pStyle w:val="ac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529F3CC" w14:textId="77777777" w:rsidR="00EE77ED" w:rsidRDefault="00EE77ED" w:rsidP="00EE77ED">
      <w:pPr>
        <w:pStyle w:val="ConsPlusNormal"/>
      </w:pPr>
      <w:r>
        <w:t>С настоящей инструкцией ознакомлен (а)</w:t>
      </w:r>
    </w:p>
    <w:p w14:paraId="610EC683" w14:textId="77777777" w:rsidR="00EE77ED" w:rsidRDefault="00EE77ED" w:rsidP="00EE77ED">
      <w:pPr>
        <w:pStyle w:val="ConsPlusNormal"/>
      </w:pPr>
    </w:p>
    <w:p w14:paraId="6D0DA093" w14:textId="2434B61C" w:rsidR="00EE77ED" w:rsidRPr="00732979" w:rsidRDefault="00EE77ED" w:rsidP="00EE77ED">
      <w:pPr>
        <w:pStyle w:val="ConsPlusNormal"/>
      </w:pPr>
      <w:r>
        <w:t>__________________/_____________________/</w:t>
      </w:r>
    </w:p>
    <w:sectPr w:rsidR="00EE77ED" w:rsidRPr="00732979" w:rsidSect="00361914">
      <w:headerReference w:type="first" r:id="rId8"/>
      <w:pgSz w:w="11906" w:h="16838"/>
      <w:pgMar w:top="567" w:right="566" w:bottom="1440" w:left="1133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52EB67" w14:textId="77777777" w:rsidR="00921A39" w:rsidRDefault="00921A39">
      <w:pPr>
        <w:spacing w:after="0" w:line="240" w:lineRule="auto"/>
      </w:pPr>
      <w:r>
        <w:separator/>
      </w:r>
    </w:p>
  </w:endnote>
  <w:endnote w:type="continuationSeparator" w:id="0">
    <w:p w14:paraId="5B48DA9E" w14:textId="77777777" w:rsidR="00921A39" w:rsidRDefault="00921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75A44F" w14:textId="77777777" w:rsidR="00921A39" w:rsidRDefault="00921A39">
      <w:pPr>
        <w:spacing w:after="0" w:line="240" w:lineRule="auto"/>
      </w:pPr>
      <w:r>
        <w:separator/>
      </w:r>
    </w:p>
  </w:footnote>
  <w:footnote w:type="continuationSeparator" w:id="0">
    <w:p w14:paraId="25C000F1" w14:textId="77777777" w:rsidR="00921A39" w:rsidRDefault="00921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87C2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</w:rPr>
    </w:pPr>
  </w:p>
  <w:p w14:paraId="2D21B1F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  <w:sz w:val="24"/>
        <w:szCs w:val="24"/>
      </w:rPr>
    </w:pPr>
  </w:p>
  <w:p w14:paraId="7B4FA78F" w14:textId="77777777" w:rsidR="00BD09BF" w:rsidRPr="00BD09BF" w:rsidRDefault="00BD09BF" w:rsidP="00BD09BF">
    <w:pPr>
      <w:suppressAutoHyphens/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39DC0299" w14:textId="3338E37C" w:rsidR="00BD09BF" w:rsidRPr="00BD09BF" w:rsidRDefault="00BD09BF" w:rsidP="00BD09BF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"</w:t>
    </w:r>
    <w:proofErr w:type="spellStart"/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Альтамед</w:t>
    </w:r>
    <w:proofErr w:type="spellEnd"/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-Голиц</w:t>
    </w:r>
    <w:r w:rsidR="00EA3571"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485C85EB" w14:textId="77777777" w:rsidR="00BD09BF" w:rsidRPr="00BD09BF" w:rsidRDefault="00BD09BF" w:rsidP="00BD09BF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BD09BF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208A5626" w14:textId="77777777" w:rsidR="00BD09BF" w:rsidRPr="00BD09BF" w:rsidRDefault="00BD09BF" w:rsidP="00BD09BF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BD09BF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217FBC5D" w14:textId="7617B81C" w:rsidR="001024C5" w:rsidRPr="00CC22CA" w:rsidRDefault="00BD09BF" w:rsidP="00BD09BF">
    <w:pPr>
      <w:pStyle w:val="a3"/>
      <w:spacing w:after="0" w:line="240" w:lineRule="auto"/>
      <w:jc w:val="center"/>
      <w:rPr>
        <w:rFonts w:ascii="Times New Roman" w:hAnsi="Times New Roman"/>
        <w:sz w:val="24"/>
        <w:szCs w:val="24"/>
      </w:rPr>
    </w:pPr>
    <w:r w:rsidRPr="00BD09BF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BD09BF">
      <w:rPr>
        <w:rFonts w:ascii="Times New Roman" w:eastAsia="Times New Roman" w:hAnsi="Times New Roman" w:cs="Times New Roman"/>
        <w:i/>
        <w:color w:val="000000" w:themeColor="text1"/>
      </w:rPr>
      <w:t>1105032000182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2" w15:restartNumberingAfterBreak="0">
    <w:nsid w:val="00000003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3" w15:restartNumberingAfterBreak="0">
    <w:nsid w:val="00000004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4" w15:restartNumberingAfterBreak="0">
    <w:nsid w:val="00000005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0" w15:restartNumberingAfterBreak="0">
    <w:nsid w:val="0000000B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1" w15:restartNumberingAfterBreak="0">
    <w:nsid w:val="0000000C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2" w15:restartNumberingAfterBreak="0">
    <w:nsid w:val="0000000D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3" w15:restartNumberingAfterBreak="0">
    <w:nsid w:val="0000000E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4" w15:restartNumberingAfterBreak="0">
    <w:nsid w:val="0000000F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5" w15:restartNumberingAfterBreak="0">
    <w:nsid w:val="00000010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6" w15:restartNumberingAfterBreak="0">
    <w:nsid w:val="0000001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7" w15:restartNumberingAfterBreak="0">
    <w:nsid w:val="11DC681A"/>
    <w:multiLevelType w:val="multilevel"/>
    <w:tmpl w:val="EE0621C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2713664"/>
    <w:multiLevelType w:val="hybridMultilevel"/>
    <w:tmpl w:val="FA0685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4FE77C1"/>
    <w:multiLevelType w:val="multilevel"/>
    <w:tmpl w:val="F2CE89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17B36F92"/>
    <w:multiLevelType w:val="hybridMultilevel"/>
    <w:tmpl w:val="E752B76E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601D79"/>
    <w:multiLevelType w:val="hybridMultilevel"/>
    <w:tmpl w:val="5B1C9C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4102288"/>
    <w:multiLevelType w:val="multilevel"/>
    <w:tmpl w:val="F4AE395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u w:val="single"/>
      </w:rPr>
    </w:lvl>
  </w:abstractNum>
  <w:abstractNum w:abstractNumId="23" w15:restartNumberingAfterBreak="0">
    <w:nsid w:val="249A6803"/>
    <w:multiLevelType w:val="multilevel"/>
    <w:tmpl w:val="EBBAF38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267E78A1"/>
    <w:multiLevelType w:val="multilevel"/>
    <w:tmpl w:val="288A8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5" w15:restartNumberingAfterBreak="0">
    <w:nsid w:val="2F8D7C56"/>
    <w:multiLevelType w:val="hybridMultilevel"/>
    <w:tmpl w:val="84260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53243D"/>
    <w:multiLevelType w:val="multilevel"/>
    <w:tmpl w:val="686424E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10C67E9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54E3901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39DE41C0"/>
    <w:multiLevelType w:val="hybridMultilevel"/>
    <w:tmpl w:val="37669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E34482"/>
    <w:multiLevelType w:val="multilevel"/>
    <w:tmpl w:val="90848246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48B3317C"/>
    <w:multiLevelType w:val="multilevel"/>
    <w:tmpl w:val="D6F87A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2" w15:restartNumberingAfterBreak="0">
    <w:nsid w:val="49421FFC"/>
    <w:multiLevelType w:val="hybridMultilevel"/>
    <w:tmpl w:val="883E3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590D54"/>
    <w:multiLevelType w:val="hybridMultilevel"/>
    <w:tmpl w:val="3CD644D8"/>
    <w:lvl w:ilvl="0" w:tplc="041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9D2EE3"/>
    <w:multiLevelType w:val="hybridMultilevel"/>
    <w:tmpl w:val="DAD8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3740A"/>
    <w:multiLevelType w:val="multilevel"/>
    <w:tmpl w:val="686424E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D392DC0"/>
    <w:multiLevelType w:val="hybridMultilevel"/>
    <w:tmpl w:val="A1B050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25D6237"/>
    <w:multiLevelType w:val="multilevel"/>
    <w:tmpl w:val="686424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2FF0B53"/>
    <w:multiLevelType w:val="multilevel"/>
    <w:tmpl w:val="3DFA201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5387350"/>
    <w:multiLevelType w:val="multilevel"/>
    <w:tmpl w:val="08A0418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0" w15:restartNumberingAfterBreak="0">
    <w:nsid w:val="66552A55"/>
    <w:multiLevelType w:val="multilevel"/>
    <w:tmpl w:val="C8AE5C46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6F2A76BC"/>
    <w:multiLevelType w:val="hybridMultilevel"/>
    <w:tmpl w:val="343E8028"/>
    <w:lvl w:ilvl="0" w:tplc="735874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EA128B"/>
    <w:multiLevelType w:val="hybridMultilevel"/>
    <w:tmpl w:val="04ACAC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A6C6175"/>
    <w:multiLevelType w:val="hybridMultilevel"/>
    <w:tmpl w:val="44F62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084E19"/>
    <w:multiLevelType w:val="multilevel"/>
    <w:tmpl w:val="CA18B87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F467B5A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21"/>
  </w:num>
  <w:num w:numId="19">
    <w:abstractNumId w:val="41"/>
  </w:num>
  <w:num w:numId="20">
    <w:abstractNumId w:val="24"/>
  </w:num>
  <w:num w:numId="21">
    <w:abstractNumId w:val="19"/>
  </w:num>
  <w:num w:numId="22">
    <w:abstractNumId w:val="27"/>
  </w:num>
  <w:num w:numId="23">
    <w:abstractNumId w:val="28"/>
  </w:num>
  <w:num w:numId="24">
    <w:abstractNumId w:val="45"/>
  </w:num>
  <w:num w:numId="25">
    <w:abstractNumId w:val="35"/>
  </w:num>
  <w:num w:numId="26">
    <w:abstractNumId w:val="26"/>
  </w:num>
  <w:num w:numId="27">
    <w:abstractNumId w:val="37"/>
  </w:num>
  <w:num w:numId="28">
    <w:abstractNumId w:val="31"/>
  </w:num>
  <w:num w:numId="29">
    <w:abstractNumId w:val="30"/>
  </w:num>
  <w:num w:numId="30">
    <w:abstractNumId w:val="17"/>
  </w:num>
  <w:num w:numId="31">
    <w:abstractNumId w:val="29"/>
  </w:num>
  <w:num w:numId="32">
    <w:abstractNumId w:val="42"/>
  </w:num>
  <w:num w:numId="33">
    <w:abstractNumId w:val="25"/>
  </w:num>
  <w:num w:numId="34">
    <w:abstractNumId w:val="44"/>
  </w:num>
  <w:num w:numId="35">
    <w:abstractNumId w:val="33"/>
  </w:num>
  <w:num w:numId="36">
    <w:abstractNumId w:val="23"/>
  </w:num>
  <w:num w:numId="37">
    <w:abstractNumId w:val="39"/>
  </w:num>
  <w:num w:numId="38">
    <w:abstractNumId w:val="38"/>
  </w:num>
  <w:num w:numId="39">
    <w:abstractNumId w:val="36"/>
  </w:num>
  <w:num w:numId="40">
    <w:abstractNumId w:val="20"/>
  </w:num>
  <w:num w:numId="41">
    <w:abstractNumId w:val="18"/>
  </w:num>
  <w:num w:numId="42">
    <w:abstractNumId w:val="40"/>
  </w:num>
  <w:num w:numId="43">
    <w:abstractNumId w:val="22"/>
  </w:num>
  <w:num w:numId="44">
    <w:abstractNumId w:val="32"/>
  </w:num>
  <w:num w:numId="45">
    <w:abstractNumId w:val="43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E2"/>
    <w:rsid w:val="00004321"/>
    <w:rsid w:val="0000643F"/>
    <w:rsid w:val="0001174A"/>
    <w:rsid w:val="00026FDF"/>
    <w:rsid w:val="00034589"/>
    <w:rsid w:val="00041F33"/>
    <w:rsid w:val="00044C9D"/>
    <w:rsid w:val="00064DBF"/>
    <w:rsid w:val="00076F3B"/>
    <w:rsid w:val="00085322"/>
    <w:rsid w:val="00094319"/>
    <w:rsid w:val="000A3FAB"/>
    <w:rsid w:val="000E43F8"/>
    <w:rsid w:val="001024C5"/>
    <w:rsid w:val="001142E6"/>
    <w:rsid w:val="00114AB7"/>
    <w:rsid w:val="00122DC6"/>
    <w:rsid w:val="00131AA5"/>
    <w:rsid w:val="00137EBD"/>
    <w:rsid w:val="001413D9"/>
    <w:rsid w:val="00146456"/>
    <w:rsid w:val="001526CB"/>
    <w:rsid w:val="001647FE"/>
    <w:rsid w:val="001674DE"/>
    <w:rsid w:val="00173FB8"/>
    <w:rsid w:val="0018774C"/>
    <w:rsid w:val="00197947"/>
    <w:rsid w:val="001B577A"/>
    <w:rsid w:val="001C0C22"/>
    <w:rsid w:val="001D3671"/>
    <w:rsid w:val="001D4CEF"/>
    <w:rsid w:val="001D6307"/>
    <w:rsid w:val="001E1D3F"/>
    <w:rsid w:val="001E2FCD"/>
    <w:rsid w:val="001E6F0C"/>
    <w:rsid w:val="001F5AA6"/>
    <w:rsid w:val="002036E1"/>
    <w:rsid w:val="00204B81"/>
    <w:rsid w:val="00204DD1"/>
    <w:rsid w:val="002076CD"/>
    <w:rsid w:val="0021019E"/>
    <w:rsid w:val="002170A9"/>
    <w:rsid w:val="0023488C"/>
    <w:rsid w:val="0023792D"/>
    <w:rsid w:val="00245436"/>
    <w:rsid w:val="00247660"/>
    <w:rsid w:val="002531FD"/>
    <w:rsid w:val="002607A1"/>
    <w:rsid w:val="00260CB9"/>
    <w:rsid w:val="00265424"/>
    <w:rsid w:val="00282665"/>
    <w:rsid w:val="0029233D"/>
    <w:rsid w:val="00292994"/>
    <w:rsid w:val="002957B8"/>
    <w:rsid w:val="002A6F20"/>
    <w:rsid w:val="002A6F6E"/>
    <w:rsid w:val="002B4DF1"/>
    <w:rsid w:val="002D5FF5"/>
    <w:rsid w:val="002F249B"/>
    <w:rsid w:val="002F2609"/>
    <w:rsid w:val="002F4F54"/>
    <w:rsid w:val="003174AD"/>
    <w:rsid w:val="003238AD"/>
    <w:rsid w:val="00324DA9"/>
    <w:rsid w:val="003262E7"/>
    <w:rsid w:val="00336D7F"/>
    <w:rsid w:val="0034553B"/>
    <w:rsid w:val="00345542"/>
    <w:rsid w:val="00355013"/>
    <w:rsid w:val="00357E14"/>
    <w:rsid w:val="00361914"/>
    <w:rsid w:val="0036355C"/>
    <w:rsid w:val="00370819"/>
    <w:rsid w:val="003948FF"/>
    <w:rsid w:val="00396F81"/>
    <w:rsid w:val="003A55D0"/>
    <w:rsid w:val="003C717E"/>
    <w:rsid w:val="003D0928"/>
    <w:rsid w:val="003F552B"/>
    <w:rsid w:val="00410832"/>
    <w:rsid w:val="004168B4"/>
    <w:rsid w:val="004276DC"/>
    <w:rsid w:val="00436C45"/>
    <w:rsid w:val="004424F5"/>
    <w:rsid w:val="00444960"/>
    <w:rsid w:val="004532DE"/>
    <w:rsid w:val="00457DF6"/>
    <w:rsid w:val="00460C1E"/>
    <w:rsid w:val="0047006F"/>
    <w:rsid w:val="00470DCE"/>
    <w:rsid w:val="004726D8"/>
    <w:rsid w:val="004964CF"/>
    <w:rsid w:val="004A5D4F"/>
    <w:rsid w:val="004B0E8C"/>
    <w:rsid w:val="004C0E50"/>
    <w:rsid w:val="004C2512"/>
    <w:rsid w:val="004C609C"/>
    <w:rsid w:val="004D16B9"/>
    <w:rsid w:val="004F4AF4"/>
    <w:rsid w:val="004F6933"/>
    <w:rsid w:val="004F6AD7"/>
    <w:rsid w:val="00500FE4"/>
    <w:rsid w:val="00517A0B"/>
    <w:rsid w:val="005227E5"/>
    <w:rsid w:val="00523E48"/>
    <w:rsid w:val="005500B4"/>
    <w:rsid w:val="00556EA1"/>
    <w:rsid w:val="00557E7A"/>
    <w:rsid w:val="0056237E"/>
    <w:rsid w:val="00563774"/>
    <w:rsid w:val="00563802"/>
    <w:rsid w:val="00575747"/>
    <w:rsid w:val="005766AF"/>
    <w:rsid w:val="00586E8E"/>
    <w:rsid w:val="00590885"/>
    <w:rsid w:val="00595A05"/>
    <w:rsid w:val="005A1D16"/>
    <w:rsid w:val="005A6111"/>
    <w:rsid w:val="005C09B7"/>
    <w:rsid w:val="005C0BD9"/>
    <w:rsid w:val="005E6878"/>
    <w:rsid w:val="00612127"/>
    <w:rsid w:val="00615DED"/>
    <w:rsid w:val="00632404"/>
    <w:rsid w:val="00635935"/>
    <w:rsid w:val="006368FF"/>
    <w:rsid w:val="006509E6"/>
    <w:rsid w:val="00653475"/>
    <w:rsid w:val="0067367D"/>
    <w:rsid w:val="006A315C"/>
    <w:rsid w:val="006D0F3D"/>
    <w:rsid w:val="006D5405"/>
    <w:rsid w:val="006D66BF"/>
    <w:rsid w:val="0071588B"/>
    <w:rsid w:val="00723846"/>
    <w:rsid w:val="00732747"/>
    <w:rsid w:val="007334AF"/>
    <w:rsid w:val="00741833"/>
    <w:rsid w:val="007516CA"/>
    <w:rsid w:val="00752E54"/>
    <w:rsid w:val="00754C04"/>
    <w:rsid w:val="00755F7F"/>
    <w:rsid w:val="007641BA"/>
    <w:rsid w:val="007866F2"/>
    <w:rsid w:val="007946FD"/>
    <w:rsid w:val="00795F66"/>
    <w:rsid w:val="007B0366"/>
    <w:rsid w:val="007B6821"/>
    <w:rsid w:val="007C5E6F"/>
    <w:rsid w:val="007D37BE"/>
    <w:rsid w:val="007D3803"/>
    <w:rsid w:val="007E1BF4"/>
    <w:rsid w:val="008066F4"/>
    <w:rsid w:val="0081597A"/>
    <w:rsid w:val="00816353"/>
    <w:rsid w:val="00816D33"/>
    <w:rsid w:val="00817695"/>
    <w:rsid w:val="0082370D"/>
    <w:rsid w:val="00835333"/>
    <w:rsid w:val="00862597"/>
    <w:rsid w:val="00870AEB"/>
    <w:rsid w:val="008A5952"/>
    <w:rsid w:val="008B7BDE"/>
    <w:rsid w:val="008C45A9"/>
    <w:rsid w:val="008D009D"/>
    <w:rsid w:val="008D3B90"/>
    <w:rsid w:val="008D4264"/>
    <w:rsid w:val="008E5F11"/>
    <w:rsid w:val="008E7BAB"/>
    <w:rsid w:val="008F4491"/>
    <w:rsid w:val="00903F44"/>
    <w:rsid w:val="00904175"/>
    <w:rsid w:val="009066DB"/>
    <w:rsid w:val="00912770"/>
    <w:rsid w:val="0091674A"/>
    <w:rsid w:val="009173E7"/>
    <w:rsid w:val="00921A39"/>
    <w:rsid w:val="00924FA7"/>
    <w:rsid w:val="00932C47"/>
    <w:rsid w:val="00944EA2"/>
    <w:rsid w:val="00956104"/>
    <w:rsid w:val="00992E5A"/>
    <w:rsid w:val="00996F64"/>
    <w:rsid w:val="009C29F3"/>
    <w:rsid w:val="009E1B53"/>
    <w:rsid w:val="009E73CB"/>
    <w:rsid w:val="009F080A"/>
    <w:rsid w:val="00A036E1"/>
    <w:rsid w:val="00A03DA7"/>
    <w:rsid w:val="00A151C5"/>
    <w:rsid w:val="00A2063F"/>
    <w:rsid w:val="00A20EAA"/>
    <w:rsid w:val="00A25243"/>
    <w:rsid w:val="00A430E0"/>
    <w:rsid w:val="00A43253"/>
    <w:rsid w:val="00A45A66"/>
    <w:rsid w:val="00A63736"/>
    <w:rsid w:val="00A65603"/>
    <w:rsid w:val="00A918C3"/>
    <w:rsid w:val="00A92B77"/>
    <w:rsid w:val="00AA1F02"/>
    <w:rsid w:val="00AD0CA9"/>
    <w:rsid w:val="00AE5D84"/>
    <w:rsid w:val="00B049E7"/>
    <w:rsid w:val="00B0680A"/>
    <w:rsid w:val="00B07D2E"/>
    <w:rsid w:val="00B1351C"/>
    <w:rsid w:val="00B3512A"/>
    <w:rsid w:val="00B371EA"/>
    <w:rsid w:val="00B40BD5"/>
    <w:rsid w:val="00B455A9"/>
    <w:rsid w:val="00B45C44"/>
    <w:rsid w:val="00B45FE3"/>
    <w:rsid w:val="00B466D4"/>
    <w:rsid w:val="00B72D65"/>
    <w:rsid w:val="00B936B2"/>
    <w:rsid w:val="00BB586A"/>
    <w:rsid w:val="00BC1E00"/>
    <w:rsid w:val="00BC52C4"/>
    <w:rsid w:val="00BD09BF"/>
    <w:rsid w:val="00BD33F0"/>
    <w:rsid w:val="00BE68E2"/>
    <w:rsid w:val="00BF4659"/>
    <w:rsid w:val="00BF7955"/>
    <w:rsid w:val="00C06F60"/>
    <w:rsid w:val="00C1292E"/>
    <w:rsid w:val="00C17EDB"/>
    <w:rsid w:val="00C22853"/>
    <w:rsid w:val="00C26EEC"/>
    <w:rsid w:val="00C40F5A"/>
    <w:rsid w:val="00C54CC0"/>
    <w:rsid w:val="00C6150F"/>
    <w:rsid w:val="00C6704D"/>
    <w:rsid w:val="00C800BF"/>
    <w:rsid w:val="00C852E7"/>
    <w:rsid w:val="00CA094E"/>
    <w:rsid w:val="00CA7DD7"/>
    <w:rsid w:val="00CB1432"/>
    <w:rsid w:val="00CC22CA"/>
    <w:rsid w:val="00CD23CA"/>
    <w:rsid w:val="00CD6549"/>
    <w:rsid w:val="00CE2F40"/>
    <w:rsid w:val="00CE596D"/>
    <w:rsid w:val="00CE61DD"/>
    <w:rsid w:val="00D04B0D"/>
    <w:rsid w:val="00D13979"/>
    <w:rsid w:val="00D13B7A"/>
    <w:rsid w:val="00D149E9"/>
    <w:rsid w:val="00D14C42"/>
    <w:rsid w:val="00D24338"/>
    <w:rsid w:val="00D37C39"/>
    <w:rsid w:val="00D4675B"/>
    <w:rsid w:val="00D468C9"/>
    <w:rsid w:val="00D64D92"/>
    <w:rsid w:val="00D65D6F"/>
    <w:rsid w:val="00D66017"/>
    <w:rsid w:val="00DA3925"/>
    <w:rsid w:val="00DB0CED"/>
    <w:rsid w:val="00DB2186"/>
    <w:rsid w:val="00DE175C"/>
    <w:rsid w:val="00E02C20"/>
    <w:rsid w:val="00E16662"/>
    <w:rsid w:val="00E2211A"/>
    <w:rsid w:val="00E31F45"/>
    <w:rsid w:val="00E60F44"/>
    <w:rsid w:val="00E66F39"/>
    <w:rsid w:val="00E92EC1"/>
    <w:rsid w:val="00EA3571"/>
    <w:rsid w:val="00EA6FEC"/>
    <w:rsid w:val="00ED067B"/>
    <w:rsid w:val="00EE77ED"/>
    <w:rsid w:val="00EF038C"/>
    <w:rsid w:val="00EF2968"/>
    <w:rsid w:val="00F02D1D"/>
    <w:rsid w:val="00F11D9C"/>
    <w:rsid w:val="00F125CF"/>
    <w:rsid w:val="00F129F9"/>
    <w:rsid w:val="00F42B22"/>
    <w:rsid w:val="00F443DD"/>
    <w:rsid w:val="00F537F1"/>
    <w:rsid w:val="00F661F8"/>
    <w:rsid w:val="00F746C2"/>
    <w:rsid w:val="00FA57E7"/>
    <w:rsid w:val="00FB28EB"/>
    <w:rsid w:val="00FB7A56"/>
    <w:rsid w:val="00FC09F8"/>
    <w:rsid w:val="00FC7148"/>
    <w:rsid w:val="00FD13A6"/>
    <w:rsid w:val="00FD7D81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855A9"/>
  <w14:defaultImageDpi w14:val="0"/>
  <w15:docId w15:val="{AC463A4B-8991-41CB-95CA-C4DD377D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68E2"/>
  </w:style>
  <w:style w:type="paragraph" w:styleId="a5">
    <w:name w:val="footer"/>
    <w:basedOn w:val="a"/>
    <w:link w:val="a6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68E2"/>
  </w:style>
  <w:style w:type="paragraph" w:styleId="a7">
    <w:name w:val="List Paragraph"/>
    <w:basedOn w:val="a"/>
    <w:uiPriority w:val="34"/>
    <w:qFormat/>
    <w:rsid w:val="00BD33F0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2063F"/>
    <w:rPr>
      <w:color w:val="0563C1" w:themeColor="hyperlink"/>
      <w:u w:val="single"/>
    </w:rPr>
  </w:style>
  <w:style w:type="paragraph" w:styleId="a9">
    <w:name w:val="footnote text"/>
    <w:basedOn w:val="a"/>
    <w:link w:val="aa"/>
    <w:uiPriority w:val="99"/>
    <w:semiHidden/>
    <w:unhideWhenUsed/>
    <w:rsid w:val="0047006F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47006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47006F"/>
    <w:rPr>
      <w:vertAlign w:val="superscript"/>
    </w:rPr>
  </w:style>
  <w:style w:type="paragraph" w:styleId="ac">
    <w:name w:val="No Spacing"/>
    <w:uiPriority w:val="1"/>
    <w:qFormat/>
    <w:rsid w:val="00563774"/>
    <w:pPr>
      <w:spacing w:after="0" w:line="240" w:lineRule="auto"/>
    </w:pPr>
    <w:rPr>
      <w:rFonts w:eastAsiaTheme="minorHAnsi"/>
      <w:lang w:eastAsia="en-US"/>
    </w:rPr>
  </w:style>
  <w:style w:type="paragraph" w:customStyle="1" w:styleId="ad">
    <w:name w:val="Название"/>
    <w:basedOn w:val="a"/>
    <w:rsid w:val="00BD09BF"/>
    <w:pPr>
      <w:suppressLineNumbers/>
      <w:suppressAutoHyphens/>
      <w:spacing w:before="120" w:after="120" w:line="276" w:lineRule="auto"/>
    </w:pPr>
    <w:rPr>
      <w:rFonts w:ascii="Calibri" w:eastAsia="Calibri" w:hAnsi="Calibri" w:cs="Lucida Sans"/>
      <w:i/>
      <w:i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4256C-61B7-4ED4-878D-1E33DA363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807</Words>
  <Characters>4603</Characters>
  <Application>Microsoft Office Word</Application>
  <DocSecurity>2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оператора в отношении обработки персональных данных (образец заполнения)(КонсультантПлюс, 2021)</vt:lpstr>
    </vt:vector>
  </TitlesOfParts>
  <Company>КонсультантПлюс Версия 4018.00.50</Company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оператора в отношении обработки персональных данных (образец заполнения)(КонсультантПлюс, 2021)</dc:title>
  <dc:subject/>
  <dc:creator>Пользователь Windows</dc:creator>
  <cp:keywords/>
  <dc:description/>
  <cp:lastModifiedBy>sl-yur-06</cp:lastModifiedBy>
  <cp:revision>11</cp:revision>
  <dcterms:created xsi:type="dcterms:W3CDTF">2025-07-23T12:07:00Z</dcterms:created>
  <dcterms:modified xsi:type="dcterms:W3CDTF">2026-01-26T13:59:00Z</dcterms:modified>
</cp:coreProperties>
</file>
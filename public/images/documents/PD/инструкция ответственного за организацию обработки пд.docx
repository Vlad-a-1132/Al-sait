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4E2707AE" w14:textId="77777777" w:rsidR="008510F3" w:rsidRDefault="008510F3" w:rsidP="00816353">
      <w:pPr>
        <w:pStyle w:val="ConsPlusNormal"/>
        <w:jc w:val="right"/>
        <w:rPr>
          <w:highlight w:val="yellow"/>
        </w:rPr>
      </w:pPr>
    </w:p>
    <w:p w14:paraId="49F51DF9" w14:textId="49F6F357" w:rsidR="00816353" w:rsidRPr="005500B4" w:rsidRDefault="00816353" w:rsidP="00816353">
      <w:pPr>
        <w:pStyle w:val="ConsPlusNormal"/>
        <w:jc w:val="right"/>
      </w:pPr>
      <w:r w:rsidRPr="008510F3">
        <w:t>Генеральн</w:t>
      </w:r>
      <w:r w:rsidR="008510F3">
        <w:t>ый</w:t>
      </w:r>
      <w:r w:rsidRPr="008510F3">
        <w:t xml:space="preserve"> директор</w:t>
      </w:r>
      <w:r w:rsidRPr="005500B4">
        <w:t xml:space="preserve"> </w:t>
      </w:r>
    </w:p>
    <w:p w14:paraId="5B8BC2BB" w14:textId="68BBB162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8510F3">
        <w:t>Альтамед</w:t>
      </w:r>
      <w:proofErr w:type="spellEnd"/>
      <w:r w:rsidR="008510F3">
        <w:t>-Голиц</w:t>
      </w:r>
      <w:r w:rsidR="004853E3">
        <w:t>ы</w:t>
      </w:r>
      <w:r w:rsidR="008510F3">
        <w:t>но</w:t>
      </w:r>
      <w:r w:rsidRPr="004B0E8C">
        <w:t>»</w:t>
      </w:r>
    </w:p>
    <w:bookmarkEnd w:id="0"/>
    <w:p w14:paraId="1BBA61A5" w14:textId="4D4E2B16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8510F3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4D32040D" w14:textId="77777777" w:rsidR="004F4AF4" w:rsidRPr="004F4AF4" w:rsidRDefault="004F4AF4" w:rsidP="004F4AF4">
      <w:pPr>
        <w:widowControl w:val="0"/>
        <w:spacing w:line="240" w:lineRule="auto"/>
        <w:ind w:right="-2"/>
        <w:contextualSpacing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en-US"/>
        </w:rPr>
      </w:pPr>
      <w:r w:rsidRPr="004F4AF4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ИНСТРУКЦИЯ ЛИЦА, ОТВЕТСТВЕННОГО ЗА ОРГАНИЗАЦИЮ ОБРАБОТКИ ПЕРСОНАЛЬНЫХ ДАННЫХ</w:t>
      </w:r>
    </w:p>
    <w:p w14:paraId="535D6C36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2EA6D308" w14:textId="77777777" w:rsidR="008510F3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6A36F3EA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8510F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8510F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8510F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4853E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8510F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8510F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3573B11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481DFE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576996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38A947" w14:textId="50FAABBA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B9AE5E6" w14:textId="77777777" w:rsidR="008510F3" w:rsidRDefault="008510F3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58EDD7F9" w:rsidR="00BB586A" w:rsidRPr="008510F3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8510F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4853E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</w:p>
    <w:p w14:paraId="38F4D8C4" w14:textId="7C4FF6A4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8510F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8510F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8510F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46BD1D33" w14:textId="2E23D973" w:rsidR="00BB586A" w:rsidRPr="00BB586A" w:rsidRDefault="00BB586A" w:rsidP="00F402AE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0161839" w14:textId="77777777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37A9B86D" w14:textId="77777777" w:rsidR="004F4AF4" w:rsidRPr="00732979" w:rsidRDefault="004F4AF4" w:rsidP="004F4AF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05151082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6F5B7" w14:textId="43B572E2" w:rsidR="004F4AF4" w:rsidRPr="00732979" w:rsidRDefault="00444960" w:rsidP="004F4AF4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1.1. Инструкция</w:t>
      </w:r>
      <w:r w:rsidR="004F4AF4" w:rsidRPr="00732979">
        <w:rPr>
          <w:rFonts w:ascii="Times New Roman" w:eastAsia="Times New Roman" w:hAnsi="Times New Roman" w:cs="Times New Roman"/>
          <w:sz w:val="24"/>
          <w:szCs w:val="24"/>
        </w:rPr>
        <w:t xml:space="preserve"> лица, ответственного за организацию обработки персональных данных (далее </w:t>
      </w:r>
      <w:r w:rsidR="004F4AF4" w:rsidRPr="00732979">
        <w:rPr>
          <w:rFonts w:ascii="Times New Roman" w:hAnsi="Times New Roman" w:cs="Times New Roman"/>
          <w:sz w:val="24"/>
          <w:szCs w:val="24"/>
        </w:rPr>
        <w:t>– «</w:t>
      </w:r>
      <w:r w:rsidR="004F4AF4" w:rsidRPr="00732979">
        <w:rPr>
          <w:rFonts w:ascii="Times New Roman" w:eastAsia="Times New Roman" w:hAnsi="Times New Roman" w:cs="Times New Roman"/>
          <w:sz w:val="24"/>
          <w:szCs w:val="24"/>
        </w:rPr>
        <w:t xml:space="preserve">Инструкция»), </w:t>
      </w:r>
      <w:bookmarkStart w:id="1" w:name="_Hlk522052556"/>
      <w:r>
        <w:rPr>
          <w:rFonts w:ascii="Times New Roman" w:eastAsia="Times New Roman" w:hAnsi="Times New Roman" w:cs="Times New Roman"/>
          <w:sz w:val="24"/>
          <w:szCs w:val="24"/>
        </w:rPr>
        <w:t xml:space="preserve">утверждается руководителем </w:t>
      </w:r>
      <w:r w:rsidR="008510F3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proofErr w:type="spellStart"/>
      <w:r w:rsidR="008510F3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8510F3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4853E3">
        <w:rPr>
          <w:rFonts w:ascii="Times New Roman" w:eastAsia="Times New Roman" w:hAnsi="Times New Roman" w:cs="Times New Roman"/>
          <w:sz w:val="24"/>
          <w:szCs w:val="24"/>
        </w:rPr>
        <w:t>ы</w:t>
      </w:r>
      <w:bookmarkStart w:id="2" w:name="_GoBack"/>
      <w:bookmarkEnd w:id="2"/>
      <w:r w:rsidR="008510F3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8510F3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851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10F3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8510F3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8510F3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8510F3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 w:rsidR="004F4A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F4AF4" w:rsidRPr="00732979">
        <w:rPr>
          <w:rFonts w:ascii="Times New Roman" w:eastAsia="TimesNewRomanPSMT" w:hAnsi="Times New Roman" w:cs="Times New Roman"/>
          <w:sz w:val="24"/>
          <w:szCs w:val="24"/>
        </w:rPr>
        <w:t xml:space="preserve">(далее – «Оператор»). </w:t>
      </w:r>
      <w:bookmarkEnd w:id="1"/>
    </w:p>
    <w:p w14:paraId="35AD2095" w14:textId="77777777" w:rsidR="004F4AF4" w:rsidRPr="00732979" w:rsidRDefault="004F4AF4" w:rsidP="004F4AF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DC7C952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1.2. Настоящая Инструкция определяет функции, права и ответственность лица, ответственного за организацию обработки персональных данных (далее </w:t>
      </w:r>
      <w:r w:rsidRPr="00732979">
        <w:rPr>
          <w:rFonts w:ascii="Times New Roman" w:eastAsia="TimesNewRomanPSMT" w:hAnsi="Times New Roman" w:cs="Times New Roman"/>
          <w:sz w:val="24"/>
          <w:szCs w:val="24"/>
        </w:rPr>
        <w:t xml:space="preserve">– </w:t>
      </w:r>
      <w:r w:rsidRPr="00732979">
        <w:rPr>
          <w:rFonts w:ascii="Times New Roman" w:hAnsi="Times New Roman" w:cs="Times New Roman"/>
          <w:sz w:val="24"/>
          <w:szCs w:val="24"/>
        </w:rPr>
        <w:t>«Ответственный за организацию обработки»).</w:t>
      </w:r>
    </w:p>
    <w:p w14:paraId="04833CCA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9BFB75F" w14:textId="0401400E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1.3. Ответственный за организацию обработки в своей деятельности руководствуется Федеральным законом от 27 июля 2006 г. № 152-ФЗ «О персональных данных», </w:t>
      </w:r>
      <w:r w:rsidR="00444960" w:rsidRPr="00444960">
        <w:rPr>
          <w:rFonts w:ascii="Times New Roman" w:hAnsi="Times New Roman" w:cs="Times New Roman"/>
          <w:sz w:val="24"/>
          <w:szCs w:val="24"/>
        </w:rPr>
        <w:t>Постановлением Правительства Российской Федерации от 01.11.2012 № 1119, Положением об особенностях обработки персональных данных, осуществляемой без использования средств автоматизации, утвержденным Постановлением Правительства Российской Федерации от 15.09.2008 № 687</w:t>
      </w:r>
      <w:r w:rsidR="001C0710">
        <w:rPr>
          <w:rFonts w:ascii="Times New Roman" w:hAnsi="Times New Roman" w:cs="Times New Roman"/>
          <w:sz w:val="24"/>
          <w:szCs w:val="24"/>
        </w:rPr>
        <w:t>, настоящей Инструкцией, уставом организации.</w:t>
      </w:r>
    </w:p>
    <w:p w14:paraId="0AEA94E0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45E1549" w14:textId="7E717965" w:rsidR="004F4AF4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1.4. Оператор назначает ответственного за организацию обработки «Приказом о назначении Ответственного за организацию обработки персональных данных». Ответственный за организацию обработки ознакомляется с настоящей Инструкцией под </w:t>
      </w:r>
      <w:r w:rsidR="00444960">
        <w:rPr>
          <w:rFonts w:ascii="Times New Roman" w:hAnsi="Times New Roman" w:cs="Times New Roman"/>
          <w:sz w:val="24"/>
          <w:szCs w:val="24"/>
        </w:rPr>
        <w:t>подпись</w:t>
      </w:r>
      <w:r w:rsidRPr="00732979">
        <w:rPr>
          <w:rFonts w:ascii="Times New Roman" w:hAnsi="Times New Roman" w:cs="Times New Roman"/>
          <w:sz w:val="24"/>
          <w:szCs w:val="24"/>
        </w:rPr>
        <w:t>.</w:t>
      </w:r>
    </w:p>
    <w:p w14:paraId="71598818" w14:textId="77777777" w:rsidR="00444960" w:rsidRDefault="00444960" w:rsidP="00444960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2799EF" w14:textId="22B189A2" w:rsidR="00444960" w:rsidRPr="00732979" w:rsidRDefault="00444960" w:rsidP="00444960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732979">
        <w:rPr>
          <w:rFonts w:ascii="Times New Roman" w:eastAsia="Times New Roman" w:hAnsi="Times New Roman" w:cs="Times New Roman"/>
          <w:b/>
          <w:bCs/>
          <w:sz w:val="24"/>
          <w:szCs w:val="24"/>
        </w:rPr>
        <w:t>. ПРАВА ЛИЦА, ОТВЕТСТВЕННОГО ЗА ОРГАНИЗАЦИЮ ОБРАБОТКИ ПЕРСОНАЛЬНЫХ ДАННЫХ</w:t>
      </w:r>
    </w:p>
    <w:p w14:paraId="5E494BA6" w14:textId="77777777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E819BD" w14:textId="7CF642C6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>.1. Принимать решения в пределах своей компетенции.</w:t>
      </w:r>
    </w:p>
    <w:p w14:paraId="2F3039DC" w14:textId="77777777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8286A5C" w14:textId="54A63A9D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732979">
        <w:rPr>
          <w:rFonts w:ascii="Times New Roman" w:hAnsi="Times New Roman" w:cs="Times New Roman"/>
          <w:sz w:val="24"/>
          <w:szCs w:val="24"/>
        </w:rPr>
        <w:t xml:space="preserve">.2. Требовать от </w:t>
      </w:r>
      <w:r>
        <w:rPr>
          <w:rFonts w:ascii="Times New Roman" w:hAnsi="Times New Roman" w:cs="Times New Roman"/>
          <w:sz w:val="24"/>
          <w:szCs w:val="24"/>
        </w:rPr>
        <w:t>сотрудников Оператора</w:t>
      </w:r>
      <w:r w:rsidRPr="00732979">
        <w:rPr>
          <w:rFonts w:ascii="Times New Roman" w:hAnsi="Times New Roman" w:cs="Times New Roman"/>
          <w:sz w:val="24"/>
          <w:szCs w:val="24"/>
        </w:rPr>
        <w:t xml:space="preserve"> выполнения установленных правил обработки и защиты персональных данных. </w:t>
      </w:r>
    </w:p>
    <w:p w14:paraId="71854986" w14:textId="77777777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628E6C" w14:textId="38065FBB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732979">
        <w:rPr>
          <w:rFonts w:ascii="Times New Roman" w:hAnsi="Times New Roman" w:cs="Times New Roman"/>
          <w:sz w:val="24"/>
          <w:szCs w:val="24"/>
        </w:rPr>
        <w:t xml:space="preserve">.3. Требовать </w:t>
      </w:r>
      <w:r w:rsidRPr="00444960">
        <w:rPr>
          <w:rFonts w:ascii="Times New Roman" w:hAnsi="Times New Roman" w:cs="Times New Roman"/>
          <w:sz w:val="24"/>
          <w:szCs w:val="24"/>
        </w:rPr>
        <w:t xml:space="preserve">от сотрудников Оператора </w:t>
      </w:r>
      <w:r w:rsidRPr="00732979">
        <w:rPr>
          <w:rFonts w:ascii="Times New Roman" w:hAnsi="Times New Roman" w:cs="Times New Roman"/>
          <w:sz w:val="24"/>
          <w:szCs w:val="24"/>
        </w:rPr>
        <w:t>прекращения обработки персональных данных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32979">
        <w:rPr>
          <w:rFonts w:ascii="Times New Roman" w:hAnsi="Times New Roman" w:cs="Times New Roman"/>
          <w:sz w:val="24"/>
          <w:szCs w:val="24"/>
        </w:rPr>
        <w:t xml:space="preserve"> в случаях их неправомерного использования и нарушения установленного порядка обработки.</w:t>
      </w:r>
    </w:p>
    <w:p w14:paraId="5CFE78B5" w14:textId="77777777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969AFCA" w14:textId="16CF08D1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732979">
        <w:rPr>
          <w:rFonts w:ascii="Times New Roman" w:hAnsi="Times New Roman" w:cs="Times New Roman"/>
          <w:sz w:val="24"/>
          <w:szCs w:val="24"/>
        </w:rPr>
        <w:t>.4. Вносить предложения по совершенствованию организационных и технических мер</w:t>
      </w:r>
      <w:r>
        <w:rPr>
          <w:rFonts w:ascii="Times New Roman" w:hAnsi="Times New Roman" w:cs="Times New Roman"/>
          <w:sz w:val="24"/>
          <w:szCs w:val="24"/>
        </w:rPr>
        <w:t xml:space="preserve"> в медицинской организации</w:t>
      </w:r>
      <w:r w:rsidRPr="00732979">
        <w:rPr>
          <w:rFonts w:ascii="Times New Roman" w:hAnsi="Times New Roman" w:cs="Times New Roman"/>
          <w:sz w:val="24"/>
          <w:szCs w:val="24"/>
        </w:rPr>
        <w:t>.</w:t>
      </w:r>
    </w:p>
    <w:p w14:paraId="5689B1C5" w14:textId="77777777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B75C727" w14:textId="1672D1EC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732979">
        <w:rPr>
          <w:rFonts w:ascii="Times New Roman" w:hAnsi="Times New Roman" w:cs="Times New Roman"/>
          <w:sz w:val="24"/>
          <w:szCs w:val="24"/>
        </w:rPr>
        <w:t>.5. Принимать участие в рассмотрении обращений и запросов субъектов персональных данных.</w:t>
      </w:r>
    </w:p>
    <w:p w14:paraId="70661548" w14:textId="77777777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74B5D93" w14:textId="017850B7" w:rsidR="00444960" w:rsidRPr="00732979" w:rsidRDefault="00444960" w:rsidP="0044496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732979">
        <w:rPr>
          <w:rFonts w:ascii="Times New Roman" w:hAnsi="Times New Roman" w:cs="Times New Roman"/>
          <w:sz w:val="24"/>
          <w:szCs w:val="24"/>
        </w:rPr>
        <w:t>.6. В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заимодействовать с </w:t>
      </w:r>
      <w:r w:rsidR="00575747">
        <w:rPr>
          <w:rFonts w:ascii="Times New Roman" w:eastAsia="Times New Roman" w:hAnsi="Times New Roman" w:cs="Times New Roman"/>
          <w:sz w:val="24"/>
          <w:szCs w:val="24"/>
        </w:rPr>
        <w:t>сотрудниками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 Оператора </w:t>
      </w:r>
      <w:r w:rsidR="00575747">
        <w:rPr>
          <w:rFonts w:ascii="Times New Roman" w:eastAsia="Times New Roman" w:hAnsi="Times New Roman" w:cs="Times New Roman"/>
          <w:sz w:val="24"/>
          <w:szCs w:val="24"/>
        </w:rPr>
        <w:t xml:space="preserve">и непосредственным руководителем 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>по вопросам обработки персональных данных.</w:t>
      </w:r>
    </w:p>
    <w:p w14:paraId="7B6EC925" w14:textId="02C6F7E9" w:rsidR="00444960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8638F67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811BE3" w14:textId="319F178B" w:rsidR="004F4AF4" w:rsidRPr="00732979" w:rsidRDefault="00444960" w:rsidP="004F4AF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4F4AF4" w:rsidRPr="00732979">
        <w:rPr>
          <w:rFonts w:ascii="Times New Roman" w:eastAsia="Times New Roman" w:hAnsi="Times New Roman" w:cs="Times New Roman"/>
          <w:b/>
          <w:sz w:val="24"/>
          <w:szCs w:val="24"/>
        </w:rPr>
        <w:t>. ОБЯЗАННОСТИ ЛИЦА, ОТВЕТСТВЕННОГО ЗА ОРГАНИЗАЦИЮ ОБРАБОТКИ ПЕРСОНАЛЬНЫХ ДАННЫХ</w:t>
      </w:r>
    </w:p>
    <w:p w14:paraId="6A17B984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B34E614" w14:textId="48DC37E4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4F4AF4" w:rsidRPr="00732979">
        <w:rPr>
          <w:rFonts w:ascii="Times New Roman" w:hAnsi="Times New Roman" w:cs="Times New Roman"/>
          <w:sz w:val="24"/>
          <w:szCs w:val="24"/>
        </w:rPr>
        <w:t>. Организовывать работу Оператора по разработке и принятию организационно-распорядительных документов, регламентирующих деятельность по обработке и защите персональных данных, поддержанию их в актуальном состоянии.</w:t>
      </w:r>
    </w:p>
    <w:p w14:paraId="276B610A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D7672F4" w14:textId="401215EF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F4AF4" w:rsidRPr="00732979">
        <w:rPr>
          <w:rFonts w:ascii="Times New Roman" w:hAnsi="Times New Roman" w:cs="Times New Roman"/>
          <w:sz w:val="24"/>
          <w:szCs w:val="24"/>
        </w:rPr>
        <w:t xml:space="preserve">.2. Организовывать принятие Оператором правовых, организационных и технических мер для защиты персональных данных. </w:t>
      </w:r>
    </w:p>
    <w:p w14:paraId="2424EEEE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7EEF6B4" w14:textId="30173218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F4AF4" w:rsidRPr="00732979">
        <w:rPr>
          <w:rFonts w:ascii="Times New Roman" w:hAnsi="Times New Roman" w:cs="Times New Roman"/>
          <w:sz w:val="24"/>
          <w:szCs w:val="24"/>
        </w:rPr>
        <w:t>.3. Обеспечивать утверждение, приведение в действие, а также обновление</w:t>
      </w:r>
      <w:r w:rsidR="00004321">
        <w:rPr>
          <w:rFonts w:ascii="Times New Roman" w:hAnsi="Times New Roman" w:cs="Times New Roman"/>
          <w:sz w:val="24"/>
          <w:szCs w:val="24"/>
        </w:rPr>
        <w:t>,</w:t>
      </w:r>
      <w:r w:rsidR="004F4AF4" w:rsidRPr="00732979">
        <w:rPr>
          <w:rFonts w:ascii="Times New Roman" w:hAnsi="Times New Roman" w:cs="Times New Roman"/>
          <w:sz w:val="24"/>
          <w:szCs w:val="24"/>
        </w:rPr>
        <w:t xml:space="preserve"> в случае необходимости Положения об обработке персональных данных </w:t>
      </w:r>
      <w:r w:rsidR="00004321">
        <w:rPr>
          <w:rFonts w:ascii="Times New Roman" w:hAnsi="Times New Roman" w:cs="Times New Roman"/>
          <w:sz w:val="24"/>
          <w:szCs w:val="24"/>
        </w:rPr>
        <w:t xml:space="preserve">в организации, Политики в отношении обработки персональных данных в организации </w:t>
      </w:r>
      <w:r w:rsidR="004F4AF4" w:rsidRPr="00732979">
        <w:rPr>
          <w:rFonts w:ascii="Times New Roman" w:hAnsi="Times New Roman" w:cs="Times New Roman"/>
          <w:sz w:val="24"/>
          <w:szCs w:val="24"/>
        </w:rPr>
        <w:t xml:space="preserve">и иных локальных актов по вопросам обработки персональных данных. </w:t>
      </w:r>
    </w:p>
    <w:p w14:paraId="657B33DA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811194" w14:textId="1914F6C5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4F4AF4" w:rsidRPr="00732979">
        <w:rPr>
          <w:rFonts w:ascii="Times New Roman" w:eastAsia="Times New Roman" w:hAnsi="Times New Roman" w:cs="Times New Roman"/>
          <w:sz w:val="24"/>
          <w:szCs w:val="24"/>
        </w:rPr>
        <w:t>.4. О</w:t>
      </w:r>
      <w:r w:rsidR="004F4AF4" w:rsidRPr="00732979">
        <w:rPr>
          <w:rFonts w:ascii="Times New Roman" w:hAnsi="Times New Roman" w:cs="Times New Roman"/>
          <w:sz w:val="24"/>
          <w:szCs w:val="24"/>
        </w:rPr>
        <w:t xml:space="preserve">беспечить неограниченный доступ к Положению о порядке обработке персональных данных Оператора, </w:t>
      </w:r>
      <w:r w:rsidR="00CE2F40">
        <w:rPr>
          <w:rFonts w:ascii="Times New Roman" w:hAnsi="Times New Roman" w:cs="Times New Roman"/>
          <w:sz w:val="24"/>
          <w:szCs w:val="24"/>
        </w:rPr>
        <w:t>Политике в отношении обработки персональных данных в медицинской организации</w:t>
      </w:r>
      <w:r w:rsidR="004F4AF4" w:rsidRPr="00732979">
        <w:rPr>
          <w:rFonts w:ascii="Times New Roman" w:hAnsi="Times New Roman" w:cs="Times New Roman"/>
          <w:sz w:val="24"/>
          <w:szCs w:val="24"/>
        </w:rPr>
        <w:t>.</w:t>
      </w:r>
    </w:p>
    <w:p w14:paraId="6C8C3D5E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1B40D9" w14:textId="7A5B88B2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2F40">
        <w:rPr>
          <w:rFonts w:ascii="Times New Roman" w:eastAsia="Times New Roman" w:hAnsi="Times New Roman" w:cs="Times New Roman"/>
          <w:sz w:val="24"/>
          <w:szCs w:val="24"/>
        </w:rPr>
        <w:t>3</w:t>
      </w:r>
      <w:r w:rsidR="004F4AF4" w:rsidRPr="00CE2F40">
        <w:rPr>
          <w:rFonts w:ascii="Times New Roman" w:eastAsia="Times New Roman" w:hAnsi="Times New Roman" w:cs="Times New Roman"/>
          <w:sz w:val="24"/>
          <w:szCs w:val="24"/>
        </w:rPr>
        <w:t xml:space="preserve">.5. </w:t>
      </w:r>
      <w:r w:rsidR="00575747" w:rsidRPr="00CE2F40">
        <w:rPr>
          <w:rFonts w:ascii="Times New Roman" w:eastAsia="Times New Roman" w:hAnsi="Times New Roman" w:cs="Times New Roman"/>
          <w:sz w:val="24"/>
          <w:szCs w:val="24"/>
        </w:rPr>
        <w:t>Осуществлять оценку вреда, который может быть причинен субъектам персональных данных в случае нарушения Федерального закона от 27 июля 2006 г. № 152-ФЗ "О персональных данных" в медицинской организации</w:t>
      </w:r>
      <w:r w:rsidR="004F4AF4" w:rsidRPr="00CE2F40">
        <w:rPr>
          <w:rFonts w:ascii="Times New Roman" w:hAnsi="Times New Roman" w:cs="Times New Roman"/>
          <w:sz w:val="24"/>
          <w:szCs w:val="24"/>
        </w:rPr>
        <w:t>».</w:t>
      </w:r>
    </w:p>
    <w:p w14:paraId="3F93AEDB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FA7E239" w14:textId="06D3903B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F4AF4" w:rsidRPr="00732979">
        <w:rPr>
          <w:rFonts w:ascii="Times New Roman" w:hAnsi="Times New Roman" w:cs="Times New Roman"/>
          <w:sz w:val="24"/>
          <w:szCs w:val="24"/>
        </w:rPr>
        <w:t>.6. Проводить инструктаж работников в соответствии с Инструкцией по проведению инструктажа лиц, допущенных к</w:t>
      </w:r>
      <w:r w:rsidR="00CE2F40">
        <w:rPr>
          <w:rFonts w:ascii="Times New Roman" w:hAnsi="Times New Roman" w:cs="Times New Roman"/>
          <w:sz w:val="24"/>
          <w:szCs w:val="24"/>
        </w:rPr>
        <w:t xml:space="preserve"> обработке персональных данных.</w:t>
      </w:r>
    </w:p>
    <w:p w14:paraId="069E764F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2D60C3" w14:textId="2D02E129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40">
        <w:rPr>
          <w:rFonts w:ascii="Times New Roman" w:eastAsia="Times New Roman" w:hAnsi="Times New Roman" w:cs="Times New Roman"/>
          <w:sz w:val="24"/>
          <w:szCs w:val="24"/>
        </w:rPr>
        <w:t>3</w:t>
      </w:r>
      <w:r w:rsidR="004F4AF4" w:rsidRPr="00CE2F40">
        <w:rPr>
          <w:rFonts w:ascii="Times New Roman" w:eastAsia="Times New Roman" w:hAnsi="Times New Roman" w:cs="Times New Roman"/>
          <w:sz w:val="24"/>
          <w:szCs w:val="24"/>
        </w:rPr>
        <w:t>.7. Осуществлять внутренний контроль за соблюдением работниками Оператора законодательства Российской Федерации о персональных данных, в том числе требований к защите персональных данных, осуществлять методическое руководство их работой.</w:t>
      </w:r>
    </w:p>
    <w:p w14:paraId="4FE5C4D2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BC9E08" w14:textId="56817E5A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4F4AF4" w:rsidRPr="00732979">
        <w:rPr>
          <w:rFonts w:ascii="Times New Roman" w:eastAsia="Times New Roman" w:hAnsi="Times New Roman" w:cs="Times New Roman"/>
          <w:sz w:val="24"/>
          <w:szCs w:val="24"/>
        </w:rPr>
        <w:t>.8. О</w:t>
      </w:r>
      <w:r w:rsidR="004F4AF4" w:rsidRPr="00732979">
        <w:rPr>
          <w:rFonts w:ascii="Times New Roman" w:hAnsi="Times New Roman" w:cs="Times New Roman"/>
          <w:sz w:val="24"/>
          <w:szCs w:val="24"/>
        </w:rPr>
        <w:t>существлять допуск работников к персональным данным, обрабатываемым в информационной системе Оператора, а также к материальным носителям персональных данных.</w:t>
      </w:r>
    </w:p>
    <w:p w14:paraId="2B076868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63D2CE8" w14:textId="6B9046C6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F4AF4" w:rsidRPr="00732979">
        <w:rPr>
          <w:rFonts w:ascii="Times New Roman" w:hAnsi="Times New Roman" w:cs="Times New Roman"/>
          <w:sz w:val="24"/>
          <w:szCs w:val="24"/>
        </w:rPr>
        <w:t>.9. Инициировать проведение служебных расследований по фактам нарушения установленных правил обработки и защиты персональных данных.</w:t>
      </w:r>
    </w:p>
    <w:p w14:paraId="03F092EE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417559" w14:textId="06ABB7E1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F4AF4" w:rsidRPr="00732979">
        <w:rPr>
          <w:rFonts w:ascii="Times New Roman" w:hAnsi="Times New Roman" w:cs="Times New Roman"/>
          <w:sz w:val="24"/>
          <w:szCs w:val="24"/>
        </w:rPr>
        <w:t xml:space="preserve">.10. Направлять в </w:t>
      </w:r>
      <w:r w:rsidR="00CE2F40" w:rsidRPr="00CE2F40">
        <w:rPr>
          <w:rFonts w:ascii="Times New Roman" w:hAnsi="Times New Roman" w:cs="Times New Roman"/>
          <w:sz w:val="24"/>
          <w:szCs w:val="24"/>
        </w:rPr>
        <w:t xml:space="preserve">Роскомнадзор </w:t>
      </w:r>
      <w:r w:rsidR="004F4AF4" w:rsidRPr="00CE2F40">
        <w:rPr>
          <w:rFonts w:ascii="Times New Roman" w:hAnsi="Times New Roman" w:cs="Times New Roman"/>
          <w:sz w:val="24"/>
          <w:szCs w:val="24"/>
        </w:rPr>
        <w:t>у</w:t>
      </w:r>
      <w:r w:rsidR="004F4AF4" w:rsidRPr="00732979">
        <w:rPr>
          <w:rFonts w:ascii="Times New Roman" w:hAnsi="Times New Roman" w:cs="Times New Roman"/>
          <w:sz w:val="24"/>
          <w:szCs w:val="24"/>
        </w:rPr>
        <w:t>ведомление об обработке персональных данных и информационное письмо о внесении изменений в реестр операторов при необходимости.</w:t>
      </w:r>
      <w:r w:rsidR="00CE2F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FBCB6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3762BE" w14:textId="73CFDACA" w:rsidR="004F4AF4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3.11</w:t>
      </w:r>
      <w:r w:rsidR="004F4AF4" w:rsidRPr="00732979">
        <w:rPr>
          <w:rFonts w:ascii="Times New Roman" w:hAnsi="Times New Roman" w:cs="Times New Roman"/>
          <w:sz w:val="24"/>
          <w:szCs w:val="24"/>
        </w:rPr>
        <w:t xml:space="preserve">. </w:t>
      </w:r>
      <w:r w:rsidR="00575747" w:rsidRPr="00CE2F40">
        <w:rPr>
          <w:rFonts w:ascii="Times New Roman" w:hAnsi="Times New Roman" w:cs="Times New Roman"/>
          <w:sz w:val="24"/>
          <w:szCs w:val="24"/>
        </w:rPr>
        <w:t>Организовывать прием и обработку обращений и запросов субъектов персональных данных или их представителей и (или) осуществлять контроль за приемом и обработкой таких обращений и запросов</w:t>
      </w:r>
      <w:r w:rsidR="004F4AF4" w:rsidRPr="00CE2F40">
        <w:rPr>
          <w:rFonts w:ascii="Times New Roman" w:hAnsi="Times New Roman" w:cs="Times New Roman"/>
          <w:sz w:val="24"/>
          <w:szCs w:val="24"/>
        </w:rPr>
        <w:t>.</w:t>
      </w:r>
    </w:p>
    <w:p w14:paraId="0809605C" w14:textId="6AC26F54" w:rsidR="00004321" w:rsidRDefault="00004321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035D56A" w14:textId="4002021E" w:rsidR="00004321" w:rsidRPr="00732979" w:rsidRDefault="00CE2F4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3.12. </w:t>
      </w:r>
      <w:r w:rsidR="00004321">
        <w:rPr>
          <w:rFonts w:ascii="Times New Roman" w:hAnsi="Times New Roman" w:cs="Times New Roman"/>
          <w:sz w:val="24"/>
          <w:szCs w:val="24"/>
        </w:rPr>
        <w:t>О</w:t>
      </w:r>
      <w:r w:rsidR="00004321" w:rsidRPr="00004321">
        <w:rPr>
          <w:rFonts w:ascii="Times New Roman" w:hAnsi="Times New Roman" w:cs="Times New Roman"/>
          <w:sz w:val="24"/>
          <w:szCs w:val="24"/>
        </w:rPr>
        <w:t>твечать на обращения и запросы субъектов персональных данных и их законных представителей</w:t>
      </w:r>
      <w:r>
        <w:rPr>
          <w:rFonts w:ascii="Times New Roman" w:hAnsi="Times New Roman" w:cs="Times New Roman"/>
          <w:sz w:val="24"/>
          <w:szCs w:val="24"/>
        </w:rPr>
        <w:t>,</w:t>
      </w:r>
      <w:r w:rsidR="00004321" w:rsidRPr="00004321">
        <w:rPr>
          <w:rFonts w:ascii="Times New Roman" w:hAnsi="Times New Roman" w:cs="Times New Roman"/>
          <w:sz w:val="24"/>
          <w:szCs w:val="24"/>
        </w:rPr>
        <w:t xml:space="preserve"> в соответствии с требованиями Закона о персональных данных</w:t>
      </w:r>
      <w:r>
        <w:rPr>
          <w:rFonts w:ascii="Times New Roman" w:hAnsi="Times New Roman" w:cs="Times New Roman"/>
          <w:sz w:val="24"/>
          <w:szCs w:val="24"/>
        </w:rPr>
        <w:t>,</w:t>
      </w:r>
      <w:r w:rsidR="00004321" w:rsidRPr="00004321">
        <w:rPr>
          <w:rFonts w:ascii="Times New Roman" w:hAnsi="Times New Roman" w:cs="Times New Roman"/>
          <w:sz w:val="24"/>
          <w:szCs w:val="24"/>
        </w:rPr>
        <w:t xml:space="preserve"> в течение 10 рабочих дней с момента получения запроса, указанный срок может быть продлен, но не более чем на 5 рабочих дней</w:t>
      </w:r>
    </w:p>
    <w:p w14:paraId="64D3D795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0250B0" w14:textId="56152955" w:rsidR="004F4AF4" w:rsidRDefault="00CE2F4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3.13</w:t>
      </w:r>
      <w:r w:rsidR="004F4AF4" w:rsidRPr="00732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04321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04321" w:rsidRPr="00004321">
        <w:rPr>
          <w:rFonts w:ascii="Times New Roman" w:eastAsia="Times New Roman" w:hAnsi="Times New Roman" w:cs="Times New Roman"/>
          <w:sz w:val="24"/>
          <w:szCs w:val="24"/>
        </w:rPr>
        <w:t>ведомлять Роскомнадзор в течение 24 часов о факте неправомерной или случайной передачи ПД, повлекшей нарушение прав субъектов ПД, а также о предполагаемых причинах и вреде, нанесенном правам субъектов ПД, о принятых мерах по устранению последствий инцидента;</w:t>
      </w:r>
    </w:p>
    <w:p w14:paraId="73C18841" w14:textId="62952A9C" w:rsidR="00004321" w:rsidRDefault="00004321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F908C66" w14:textId="5FFCC912" w:rsidR="00004321" w:rsidRPr="00732979" w:rsidRDefault="00CE2F4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3.14. </w:t>
      </w:r>
      <w:r w:rsidR="00004321">
        <w:rPr>
          <w:rFonts w:ascii="Times New Roman" w:hAnsi="Times New Roman" w:cs="Times New Roman"/>
          <w:sz w:val="24"/>
          <w:szCs w:val="24"/>
        </w:rPr>
        <w:t>У</w:t>
      </w:r>
      <w:r w:rsidR="00004321" w:rsidRPr="00004321">
        <w:rPr>
          <w:rFonts w:ascii="Times New Roman" w:hAnsi="Times New Roman" w:cs="Times New Roman"/>
          <w:sz w:val="24"/>
          <w:szCs w:val="24"/>
        </w:rPr>
        <w:t>ведомлять Роскомнадзор в течение 72 часов о результатах внутреннего расследования по поводу инцидента и сообщить о лицах, действия которых стали причиной утечки ПД.</w:t>
      </w:r>
    </w:p>
    <w:p w14:paraId="29DE3672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CDB8A55" w14:textId="2F248378" w:rsidR="004F4AF4" w:rsidRPr="00732979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CE2F40">
        <w:rPr>
          <w:rFonts w:ascii="Times New Roman" w:hAnsi="Times New Roman" w:cs="Times New Roman"/>
          <w:sz w:val="24"/>
          <w:szCs w:val="24"/>
        </w:rPr>
        <w:t>.15</w:t>
      </w:r>
      <w:r w:rsidR="004F4AF4" w:rsidRPr="00732979">
        <w:rPr>
          <w:rFonts w:ascii="Times New Roman" w:hAnsi="Times New Roman" w:cs="Times New Roman"/>
          <w:sz w:val="24"/>
          <w:szCs w:val="24"/>
        </w:rPr>
        <w:t>. Представлять интересы Оператора при проверках надзорных органов в сфере обработки персональных данных.</w:t>
      </w:r>
    </w:p>
    <w:p w14:paraId="1D56AD55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44502D" w14:textId="5210039B" w:rsidR="004F4AF4" w:rsidRPr="00732979" w:rsidRDefault="00CE2F4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3.16</w:t>
      </w:r>
      <w:r w:rsidR="004F4AF4" w:rsidRPr="00732979">
        <w:rPr>
          <w:rFonts w:ascii="Times New Roman" w:hAnsi="Times New Roman" w:cs="Times New Roman"/>
          <w:sz w:val="24"/>
          <w:szCs w:val="24"/>
        </w:rPr>
        <w:t>. При возникновении нештатной ситуации действовать в соответствии с «Инструкцией пользователя информационной системы персональных данных при возникновении нештатных ситуаций».</w:t>
      </w:r>
    </w:p>
    <w:p w14:paraId="54C48DF6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386F860" w14:textId="5F49418C" w:rsidR="004F4AF4" w:rsidRDefault="0044496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2F40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CE2F40" w:rsidRPr="00CE2F40">
        <w:rPr>
          <w:rFonts w:ascii="Times New Roman" w:hAnsi="Times New Roman" w:cs="Times New Roman"/>
          <w:sz w:val="24"/>
          <w:szCs w:val="24"/>
        </w:rPr>
        <w:t>.17</w:t>
      </w:r>
      <w:r w:rsidR="004F4AF4" w:rsidRPr="00CE2F40">
        <w:rPr>
          <w:rFonts w:ascii="Times New Roman" w:hAnsi="Times New Roman" w:cs="Times New Roman"/>
          <w:sz w:val="24"/>
          <w:szCs w:val="24"/>
        </w:rPr>
        <w:t xml:space="preserve">. </w:t>
      </w:r>
      <w:r w:rsidR="00575747" w:rsidRPr="00CE2F40">
        <w:rPr>
          <w:rFonts w:ascii="Times New Roman" w:hAnsi="Times New Roman" w:cs="Times New Roman"/>
          <w:sz w:val="24"/>
          <w:szCs w:val="24"/>
        </w:rPr>
        <w:t>Доводить до сведения работников организации положений законодательства Российской Федерации о персональных данных, локальных актов по вопросам обработки персональных данных, требований к защите персональных данных.</w:t>
      </w:r>
    </w:p>
    <w:p w14:paraId="12F7C5B6" w14:textId="46688400" w:rsidR="00575747" w:rsidRDefault="00575747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29CC646" w14:textId="20102288" w:rsidR="00575747" w:rsidRPr="00732979" w:rsidRDefault="00CE2F40" w:rsidP="004F4AF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3.18. О</w:t>
      </w:r>
      <w:r w:rsidR="00575747" w:rsidRPr="00575747">
        <w:rPr>
          <w:rFonts w:ascii="Times New Roman" w:hAnsi="Times New Roman" w:cs="Times New Roman"/>
          <w:sz w:val="24"/>
          <w:szCs w:val="24"/>
        </w:rPr>
        <w:t>существлять выгрузку из журнала регистрации событий в информационной системе персональных данных (при использовании автоматизированного способа персональных данных</w:t>
      </w:r>
      <w:r w:rsidR="00575747">
        <w:rPr>
          <w:rFonts w:ascii="Times New Roman" w:hAnsi="Times New Roman" w:cs="Times New Roman"/>
          <w:sz w:val="24"/>
          <w:szCs w:val="24"/>
        </w:rPr>
        <w:t>)</w:t>
      </w:r>
    </w:p>
    <w:p w14:paraId="3BF344D4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C7F786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6F8EA0" w14:textId="77777777" w:rsidR="004F4AF4" w:rsidRPr="00732979" w:rsidRDefault="004F4AF4" w:rsidP="004F4AF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b/>
          <w:bCs/>
          <w:sz w:val="24"/>
          <w:szCs w:val="24"/>
        </w:rPr>
        <w:t>4. ОТВЕТСТВЕННОСТЬ ЛИЦА, ОТВЕТСТВЕННОГО ЗА ОРГАНИЗАЦИЮ ОБРАБОТКИ ПЕРСОНАЛЬНЫХ ДАННЫХ</w:t>
      </w:r>
    </w:p>
    <w:p w14:paraId="69BF336A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24588D" w14:textId="77777777" w:rsidR="004F4AF4" w:rsidRPr="00732979" w:rsidRDefault="004F4AF4" w:rsidP="004F4AF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4.1. За ненадлежащее исполнение или неисполнение настоящей Инструкции, а также за нарушение требований законодательства о персональных данных лицо, ответственное за организацию обработки персональных данных в организации, несет предусмотренную законодательством Российской Федерации ответственность.</w:t>
      </w:r>
    </w:p>
    <w:p w14:paraId="7865FA67" w14:textId="77777777" w:rsidR="004F4AF4" w:rsidRPr="00732979" w:rsidRDefault="004F4AF4" w:rsidP="004F4AF4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7BDBA" w14:textId="77777777" w:rsidR="004F4AF4" w:rsidRPr="00732979" w:rsidRDefault="004F4AF4" w:rsidP="004F4AF4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5376E0" w14:textId="77777777" w:rsidR="00BB586A" w:rsidRPr="00BB586A" w:rsidRDefault="00BB586A" w:rsidP="00BB586A">
      <w:pPr>
        <w:widowControl w:val="0"/>
        <w:spacing w:line="256" w:lineRule="auto"/>
        <w:rPr>
          <w:rFonts w:ascii="Calibri" w:eastAsia="Calibri" w:hAnsi="Calibri"/>
          <w:color w:val="00000A"/>
          <w:sz w:val="28"/>
          <w:lang w:eastAsia="en-US"/>
        </w:rPr>
      </w:pPr>
    </w:p>
    <w:p w14:paraId="0966AA4B" w14:textId="7EB0B761" w:rsidR="00E92EC1" w:rsidRDefault="0044102F" w:rsidP="0044102F">
      <w:pPr>
        <w:pStyle w:val="ConsPlusNormal"/>
      </w:pPr>
      <w:r>
        <w:t>С настоящей инструкцией ознакомлен (а)</w:t>
      </w:r>
    </w:p>
    <w:p w14:paraId="5C77FBAC" w14:textId="062D8025" w:rsidR="0044102F" w:rsidRPr="00D14C42" w:rsidRDefault="0044102F" w:rsidP="0044102F">
      <w:pPr>
        <w:pStyle w:val="ConsPlusNormal"/>
      </w:pPr>
      <w:r>
        <w:t>__________________/_____________________/</w:t>
      </w:r>
    </w:p>
    <w:sectPr w:rsidR="0044102F" w:rsidRPr="00D14C42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3ED392" w14:textId="77777777" w:rsidR="00963746" w:rsidRDefault="00963746">
      <w:pPr>
        <w:spacing w:after="0" w:line="240" w:lineRule="auto"/>
      </w:pPr>
      <w:r>
        <w:separator/>
      </w:r>
    </w:p>
  </w:endnote>
  <w:endnote w:type="continuationSeparator" w:id="0">
    <w:p w14:paraId="29FC860A" w14:textId="77777777" w:rsidR="00963746" w:rsidRDefault="00963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EEFED8" w14:textId="77777777" w:rsidR="00963746" w:rsidRDefault="00963746">
      <w:pPr>
        <w:spacing w:after="0" w:line="240" w:lineRule="auto"/>
      </w:pPr>
      <w:r>
        <w:separator/>
      </w:r>
    </w:p>
  </w:footnote>
  <w:footnote w:type="continuationSeparator" w:id="0">
    <w:p w14:paraId="1F0ABC07" w14:textId="77777777" w:rsidR="00963746" w:rsidRDefault="00963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01969E07" w14:textId="5136EB94" w:rsidR="008510F3" w:rsidRPr="008510F3" w:rsidRDefault="008510F3" w:rsidP="008510F3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0A392160" w14:textId="151AA7E9" w:rsidR="008510F3" w:rsidRPr="008510F3" w:rsidRDefault="008510F3" w:rsidP="008510F3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4853E3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4CC22782" w14:textId="77777777" w:rsidR="008510F3" w:rsidRPr="008510F3" w:rsidRDefault="008510F3" w:rsidP="008510F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4F727E14" w14:textId="77777777" w:rsidR="008510F3" w:rsidRPr="008510F3" w:rsidRDefault="008510F3" w:rsidP="008510F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217FBC5D" w14:textId="238EFDE9" w:rsidR="001024C5" w:rsidRPr="00CC22CA" w:rsidRDefault="008510F3" w:rsidP="008510F3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3" w15:restartNumberingAfterBreak="0">
    <w:nsid w:val="00000004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4" w15:restartNumberingAfterBreak="0">
    <w:nsid w:val="00000005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0" w15:restartNumberingAfterBreak="0">
    <w:nsid w:val="0000000B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1" w15:restartNumberingAfterBreak="0">
    <w:nsid w:val="0000000C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2" w15:restartNumberingAfterBreak="0">
    <w:nsid w:val="0000000D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3" w15:restartNumberingAfterBreak="0">
    <w:nsid w:val="0000000E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4" w15:restartNumberingAfterBreak="0">
    <w:nsid w:val="0000000F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5" w15:restartNumberingAfterBreak="0">
    <w:nsid w:val="00000010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6" w15:restartNumberingAfterBreak="0">
    <w:nsid w:val="0000001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7" w15:restartNumberingAfterBreak="0">
    <w:nsid w:val="11DC681A"/>
    <w:multiLevelType w:val="multilevel"/>
    <w:tmpl w:val="EE0621C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2713664"/>
    <w:multiLevelType w:val="hybridMultilevel"/>
    <w:tmpl w:val="FA0685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17B36F92"/>
    <w:multiLevelType w:val="hybridMultilevel"/>
    <w:tmpl w:val="E752B76E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601D79"/>
    <w:multiLevelType w:val="hybridMultilevel"/>
    <w:tmpl w:val="5B1C9C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23" w15:restartNumberingAfterBreak="0">
    <w:nsid w:val="249A6803"/>
    <w:multiLevelType w:val="multilevel"/>
    <w:tmpl w:val="EBBAF38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5" w15:restartNumberingAfterBreak="0">
    <w:nsid w:val="2F8D7C56"/>
    <w:multiLevelType w:val="hybridMultilevel"/>
    <w:tmpl w:val="84260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54E3901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9DE41C0"/>
    <w:multiLevelType w:val="hybridMultilevel"/>
    <w:tmpl w:val="37669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E34482"/>
    <w:multiLevelType w:val="multilevel"/>
    <w:tmpl w:val="9084824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8B3317C"/>
    <w:multiLevelType w:val="multilevel"/>
    <w:tmpl w:val="D6F87A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2" w15:restartNumberingAfterBreak="0">
    <w:nsid w:val="49421FFC"/>
    <w:multiLevelType w:val="hybridMultilevel"/>
    <w:tmpl w:val="883E3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590D54"/>
    <w:multiLevelType w:val="hybridMultilevel"/>
    <w:tmpl w:val="3CD644D8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83740A"/>
    <w:multiLevelType w:val="multilevel"/>
    <w:tmpl w:val="686424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D392DC0"/>
    <w:multiLevelType w:val="hybridMultilevel"/>
    <w:tmpl w:val="A1B05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9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6F2A76BC"/>
    <w:multiLevelType w:val="hybridMultilevel"/>
    <w:tmpl w:val="343E8028"/>
    <w:lvl w:ilvl="0" w:tplc="73587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0EA128B"/>
    <w:multiLevelType w:val="hybridMultilevel"/>
    <w:tmpl w:val="04ACAC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A6C6175"/>
    <w:multiLevelType w:val="hybridMultilevel"/>
    <w:tmpl w:val="44F62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084E19"/>
    <w:multiLevelType w:val="multilevel"/>
    <w:tmpl w:val="CA18B87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F467B5A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1"/>
  </w:num>
  <w:num w:numId="19">
    <w:abstractNumId w:val="40"/>
  </w:num>
  <w:num w:numId="20">
    <w:abstractNumId w:val="24"/>
  </w:num>
  <w:num w:numId="21">
    <w:abstractNumId w:val="19"/>
  </w:num>
  <w:num w:numId="22">
    <w:abstractNumId w:val="27"/>
  </w:num>
  <w:num w:numId="23">
    <w:abstractNumId w:val="28"/>
  </w:num>
  <w:num w:numId="24">
    <w:abstractNumId w:val="44"/>
  </w:num>
  <w:num w:numId="25">
    <w:abstractNumId w:val="34"/>
  </w:num>
  <w:num w:numId="26">
    <w:abstractNumId w:val="26"/>
  </w:num>
  <w:num w:numId="27">
    <w:abstractNumId w:val="36"/>
  </w:num>
  <w:num w:numId="28">
    <w:abstractNumId w:val="31"/>
  </w:num>
  <w:num w:numId="29">
    <w:abstractNumId w:val="30"/>
  </w:num>
  <w:num w:numId="30">
    <w:abstractNumId w:val="17"/>
  </w:num>
  <w:num w:numId="31">
    <w:abstractNumId w:val="29"/>
  </w:num>
  <w:num w:numId="32">
    <w:abstractNumId w:val="41"/>
  </w:num>
  <w:num w:numId="33">
    <w:abstractNumId w:val="25"/>
  </w:num>
  <w:num w:numId="34">
    <w:abstractNumId w:val="43"/>
  </w:num>
  <w:num w:numId="35">
    <w:abstractNumId w:val="33"/>
  </w:num>
  <w:num w:numId="36">
    <w:abstractNumId w:val="23"/>
  </w:num>
  <w:num w:numId="37">
    <w:abstractNumId w:val="38"/>
  </w:num>
  <w:num w:numId="38">
    <w:abstractNumId w:val="37"/>
  </w:num>
  <w:num w:numId="39">
    <w:abstractNumId w:val="35"/>
  </w:num>
  <w:num w:numId="40">
    <w:abstractNumId w:val="20"/>
  </w:num>
  <w:num w:numId="41">
    <w:abstractNumId w:val="18"/>
  </w:num>
  <w:num w:numId="42">
    <w:abstractNumId w:val="39"/>
  </w:num>
  <w:num w:numId="43">
    <w:abstractNumId w:val="22"/>
  </w:num>
  <w:num w:numId="44">
    <w:abstractNumId w:val="32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A3FAB"/>
    <w:rsid w:val="000E43F8"/>
    <w:rsid w:val="001024C5"/>
    <w:rsid w:val="00114AB7"/>
    <w:rsid w:val="00122DC6"/>
    <w:rsid w:val="00131AA5"/>
    <w:rsid w:val="00137EBD"/>
    <w:rsid w:val="001413D9"/>
    <w:rsid w:val="00146456"/>
    <w:rsid w:val="001526CB"/>
    <w:rsid w:val="001647FE"/>
    <w:rsid w:val="001674DE"/>
    <w:rsid w:val="00173FB8"/>
    <w:rsid w:val="0018774C"/>
    <w:rsid w:val="00197947"/>
    <w:rsid w:val="001B577A"/>
    <w:rsid w:val="001C0710"/>
    <w:rsid w:val="001C0C22"/>
    <w:rsid w:val="001D3671"/>
    <w:rsid w:val="001D4CEF"/>
    <w:rsid w:val="001D6307"/>
    <w:rsid w:val="001E1D3F"/>
    <w:rsid w:val="001E6F0C"/>
    <w:rsid w:val="001F5AA6"/>
    <w:rsid w:val="002036E1"/>
    <w:rsid w:val="00204B81"/>
    <w:rsid w:val="00204DD1"/>
    <w:rsid w:val="002076CD"/>
    <w:rsid w:val="0021019E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9233D"/>
    <w:rsid w:val="00292994"/>
    <w:rsid w:val="002957B8"/>
    <w:rsid w:val="002A6F20"/>
    <w:rsid w:val="002A6F6E"/>
    <w:rsid w:val="002D5FF5"/>
    <w:rsid w:val="002F249B"/>
    <w:rsid w:val="002F2609"/>
    <w:rsid w:val="002F4F54"/>
    <w:rsid w:val="003174AD"/>
    <w:rsid w:val="003238AD"/>
    <w:rsid w:val="00324DA9"/>
    <w:rsid w:val="003262E7"/>
    <w:rsid w:val="00336D7F"/>
    <w:rsid w:val="0034553B"/>
    <w:rsid w:val="00345542"/>
    <w:rsid w:val="00355013"/>
    <w:rsid w:val="00357E14"/>
    <w:rsid w:val="00361914"/>
    <w:rsid w:val="0036355C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76DC"/>
    <w:rsid w:val="00436C45"/>
    <w:rsid w:val="0044102F"/>
    <w:rsid w:val="004424F5"/>
    <w:rsid w:val="00444960"/>
    <w:rsid w:val="004532DE"/>
    <w:rsid w:val="00457DF6"/>
    <w:rsid w:val="00460C1E"/>
    <w:rsid w:val="0047006F"/>
    <w:rsid w:val="00470DCE"/>
    <w:rsid w:val="004726D8"/>
    <w:rsid w:val="004853E3"/>
    <w:rsid w:val="004964CF"/>
    <w:rsid w:val="004A5D4F"/>
    <w:rsid w:val="004B0E8C"/>
    <w:rsid w:val="004C0E50"/>
    <w:rsid w:val="004C2512"/>
    <w:rsid w:val="004C609C"/>
    <w:rsid w:val="004D16B9"/>
    <w:rsid w:val="004F4AF4"/>
    <w:rsid w:val="004F6933"/>
    <w:rsid w:val="004F6AD7"/>
    <w:rsid w:val="00500FE4"/>
    <w:rsid w:val="00517A0B"/>
    <w:rsid w:val="005227E5"/>
    <w:rsid w:val="00523E48"/>
    <w:rsid w:val="005500B4"/>
    <w:rsid w:val="00556EA1"/>
    <w:rsid w:val="00557E7A"/>
    <w:rsid w:val="0056237E"/>
    <w:rsid w:val="00563802"/>
    <w:rsid w:val="00575747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612127"/>
    <w:rsid w:val="00615DED"/>
    <w:rsid w:val="00632404"/>
    <w:rsid w:val="00635935"/>
    <w:rsid w:val="006368FF"/>
    <w:rsid w:val="006509E6"/>
    <w:rsid w:val="00653475"/>
    <w:rsid w:val="0067367D"/>
    <w:rsid w:val="006A315C"/>
    <w:rsid w:val="006D0F3D"/>
    <w:rsid w:val="006D5405"/>
    <w:rsid w:val="006D66BF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5F66"/>
    <w:rsid w:val="007B6821"/>
    <w:rsid w:val="007C5E6F"/>
    <w:rsid w:val="007D37BE"/>
    <w:rsid w:val="007D3803"/>
    <w:rsid w:val="007E1BF4"/>
    <w:rsid w:val="008066F4"/>
    <w:rsid w:val="0081597A"/>
    <w:rsid w:val="00816353"/>
    <w:rsid w:val="00816D33"/>
    <w:rsid w:val="00817695"/>
    <w:rsid w:val="0082370D"/>
    <w:rsid w:val="00835333"/>
    <w:rsid w:val="008510F3"/>
    <w:rsid w:val="00862597"/>
    <w:rsid w:val="00870AEB"/>
    <w:rsid w:val="008A5952"/>
    <w:rsid w:val="008B7BDE"/>
    <w:rsid w:val="008C45A9"/>
    <w:rsid w:val="008D009D"/>
    <w:rsid w:val="008D3B90"/>
    <w:rsid w:val="008D4264"/>
    <w:rsid w:val="008E5F11"/>
    <w:rsid w:val="008E7BAB"/>
    <w:rsid w:val="008F4491"/>
    <w:rsid w:val="00903F44"/>
    <w:rsid w:val="00904175"/>
    <w:rsid w:val="009066DB"/>
    <w:rsid w:val="00912770"/>
    <w:rsid w:val="0091674A"/>
    <w:rsid w:val="009173E7"/>
    <w:rsid w:val="00924FA7"/>
    <w:rsid w:val="00932C47"/>
    <w:rsid w:val="00944EA2"/>
    <w:rsid w:val="00956104"/>
    <w:rsid w:val="00963746"/>
    <w:rsid w:val="00992E5A"/>
    <w:rsid w:val="00996F64"/>
    <w:rsid w:val="009C29F3"/>
    <w:rsid w:val="009E1B53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65603"/>
    <w:rsid w:val="00A918C3"/>
    <w:rsid w:val="00AA1F02"/>
    <w:rsid w:val="00AD0CA9"/>
    <w:rsid w:val="00AE5D84"/>
    <w:rsid w:val="00B049E7"/>
    <w:rsid w:val="00B0680A"/>
    <w:rsid w:val="00B07D2E"/>
    <w:rsid w:val="00B1351C"/>
    <w:rsid w:val="00B3512A"/>
    <w:rsid w:val="00B371EA"/>
    <w:rsid w:val="00B40BD5"/>
    <w:rsid w:val="00B45C44"/>
    <w:rsid w:val="00B45FE3"/>
    <w:rsid w:val="00B466D4"/>
    <w:rsid w:val="00B72D65"/>
    <w:rsid w:val="00B936B2"/>
    <w:rsid w:val="00BB586A"/>
    <w:rsid w:val="00BC1E00"/>
    <w:rsid w:val="00BC52C4"/>
    <w:rsid w:val="00BD33F0"/>
    <w:rsid w:val="00BE68E2"/>
    <w:rsid w:val="00BF4659"/>
    <w:rsid w:val="00BF7955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800BF"/>
    <w:rsid w:val="00C852E7"/>
    <w:rsid w:val="00CA094E"/>
    <w:rsid w:val="00CA7DD7"/>
    <w:rsid w:val="00CB1432"/>
    <w:rsid w:val="00CC22CA"/>
    <w:rsid w:val="00CD23CA"/>
    <w:rsid w:val="00CD6549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A3925"/>
    <w:rsid w:val="00DB0CED"/>
    <w:rsid w:val="00DB2186"/>
    <w:rsid w:val="00DC4740"/>
    <w:rsid w:val="00DE175C"/>
    <w:rsid w:val="00E02C20"/>
    <w:rsid w:val="00E16662"/>
    <w:rsid w:val="00E2211A"/>
    <w:rsid w:val="00E31F45"/>
    <w:rsid w:val="00E60F44"/>
    <w:rsid w:val="00E66F39"/>
    <w:rsid w:val="00E92EC1"/>
    <w:rsid w:val="00EA6FEC"/>
    <w:rsid w:val="00ED067B"/>
    <w:rsid w:val="00EF038C"/>
    <w:rsid w:val="00F02D1D"/>
    <w:rsid w:val="00F125CF"/>
    <w:rsid w:val="00F129F9"/>
    <w:rsid w:val="00F402AE"/>
    <w:rsid w:val="00F42B22"/>
    <w:rsid w:val="00F443DD"/>
    <w:rsid w:val="00F537F1"/>
    <w:rsid w:val="00F661F8"/>
    <w:rsid w:val="00F746C2"/>
    <w:rsid w:val="00F85F91"/>
    <w:rsid w:val="00FA57E7"/>
    <w:rsid w:val="00FB28EB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uiPriority w:val="34"/>
    <w:qFormat/>
    <w:rsid w:val="00BD33F0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47006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customStyle="1" w:styleId="ac">
    <w:name w:val="Название"/>
    <w:basedOn w:val="a"/>
    <w:rsid w:val="008510F3"/>
    <w:pPr>
      <w:suppressLineNumbers/>
      <w:suppressAutoHyphens/>
      <w:spacing w:before="120" w:after="120" w:line="276" w:lineRule="auto"/>
    </w:pPr>
    <w:rPr>
      <w:rFonts w:ascii="Calibri" w:eastAsia="Calibri" w:hAnsi="Calibri" w:cs="Lucida Sans"/>
      <w:i/>
      <w:i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EDE89-7731-498F-838D-FBA7607BF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928</Words>
  <Characters>5296</Characters>
  <Application>Microsoft Office Word</Application>
  <DocSecurity>2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9</cp:revision>
  <dcterms:created xsi:type="dcterms:W3CDTF">2025-07-23T11:49:00Z</dcterms:created>
  <dcterms:modified xsi:type="dcterms:W3CDTF">2026-01-22T12:55:00Z</dcterms:modified>
</cp:coreProperties>
</file>
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00EE1FFD" w14:textId="77777777" w:rsidR="00425A53" w:rsidRDefault="00425A53" w:rsidP="00816353">
      <w:pPr>
        <w:pStyle w:val="ConsPlusNormal"/>
        <w:jc w:val="right"/>
        <w:rPr>
          <w:highlight w:val="yellow"/>
        </w:rPr>
      </w:pPr>
    </w:p>
    <w:p w14:paraId="49F51DF9" w14:textId="373982A7" w:rsidR="00816353" w:rsidRPr="005500B4" w:rsidRDefault="00816353" w:rsidP="00816353">
      <w:pPr>
        <w:pStyle w:val="ConsPlusNormal"/>
        <w:jc w:val="right"/>
      </w:pPr>
      <w:r w:rsidRPr="00425A53">
        <w:t>Генеральн</w:t>
      </w:r>
      <w:r w:rsidR="00425A53">
        <w:t>ый</w:t>
      </w:r>
      <w:r w:rsidRPr="00425A53">
        <w:t xml:space="preserve"> директор</w:t>
      </w:r>
      <w:r w:rsidRPr="005500B4">
        <w:t xml:space="preserve"> </w:t>
      </w:r>
    </w:p>
    <w:p w14:paraId="5B8BC2BB" w14:textId="707C76F7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425A53">
        <w:t>Альтамед</w:t>
      </w:r>
      <w:proofErr w:type="spellEnd"/>
      <w:r w:rsidR="00425A53">
        <w:t>-Голиц</w:t>
      </w:r>
      <w:r w:rsidR="0044266F">
        <w:t>ы</w:t>
      </w:r>
      <w:r w:rsidR="00425A53">
        <w:t>но</w:t>
      </w:r>
      <w:r w:rsidRPr="004B0E8C">
        <w:t>»</w:t>
      </w:r>
    </w:p>
    <w:bookmarkEnd w:id="0"/>
    <w:p w14:paraId="1BBA61A5" w14:textId="70887D21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425A53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78E247B2" w14:textId="36DC7A5B" w:rsidR="00140EDF" w:rsidRDefault="006803AB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6803A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ИНСТРУКЦИЯ </w:t>
      </w:r>
      <w:r w:rsidR="00B474E9" w:rsidRPr="00B474E9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ПО АНТИВИРУСНОЙ ЗАЩИТЕ В ИНФОРМАЦИОННЫХ СИСТЕМАХ ПЕРСОНАЛЬНЫХ ДАННЫХ</w:t>
      </w:r>
    </w:p>
    <w:p w14:paraId="121C8280" w14:textId="77777777" w:rsidR="006803AB" w:rsidRDefault="006803AB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6B91DADE" w14:textId="77777777" w:rsidR="00425A53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263D0FD0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425A5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425A5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425A5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44266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425A5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425A5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1E6BB29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26838166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425A5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44266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63A77085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425A5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7E2324CD" w14:textId="77777777" w:rsidR="00563774" w:rsidRPr="00732979" w:rsidRDefault="00563774" w:rsidP="00563774">
      <w:pPr>
        <w:pStyle w:val="ad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208FC3" w14:textId="2E846454" w:rsidR="007E0178" w:rsidRPr="00732979" w:rsidRDefault="007E0178" w:rsidP="007E0178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563774" w:rsidRPr="00732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Инструкция </w:t>
      </w:r>
      <w:r w:rsidR="00B474E9">
        <w:rPr>
          <w:rFonts w:ascii="Times New Roman" w:eastAsia="Times New Roman" w:hAnsi="Times New Roman" w:cs="Times New Roman"/>
          <w:sz w:val="24"/>
          <w:szCs w:val="24"/>
        </w:rPr>
        <w:t>по</w:t>
      </w:r>
      <w:r w:rsidR="00B474E9" w:rsidRPr="00B474E9">
        <w:rPr>
          <w:rFonts w:ascii="Times New Roman" w:eastAsia="Times New Roman" w:hAnsi="Times New Roman" w:cs="Times New Roman"/>
          <w:sz w:val="24"/>
          <w:szCs w:val="24"/>
        </w:rPr>
        <w:t xml:space="preserve"> антивирусной защите в информационных системах персональных данных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(далее – «Инструкция»), утверждается руководителем </w:t>
      </w:r>
      <w:r w:rsidR="00425A53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425A53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425A53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44266F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425A53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425A53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425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5A53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425A53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425A53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425A53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, (далее – «Оператор»).</w:t>
      </w:r>
    </w:p>
    <w:p w14:paraId="7A37DA84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5CA98CF" w14:textId="604EE05A" w:rsidR="006803AB" w:rsidRDefault="007E0178" w:rsidP="00B474E9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</w:t>
      </w:r>
      <w:r w:rsidRPr="00732979">
        <w:rPr>
          <w:rFonts w:ascii="Times New Roman" w:hAnsi="Times New Roman" w:cs="Times New Roman"/>
          <w:sz w:val="24"/>
          <w:szCs w:val="24"/>
        </w:rPr>
        <w:tab/>
        <w:t xml:space="preserve">Настоящая Инструкция определяет порядок </w:t>
      </w:r>
      <w:r w:rsidR="00B474E9">
        <w:rPr>
          <w:rFonts w:ascii="Times New Roman" w:hAnsi="Times New Roman" w:cs="Times New Roman"/>
          <w:sz w:val="24"/>
          <w:szCs w:val="24"/>
        </w:rPr>
        <w:t>обеспечения антивирусной защиты в информационных системах персональных данных</w:t>
      </w:r>
      <w:r w:rsidR="006803AB">
        <w:rPr>
          <w:rFonts w:ascii="Times New Roman" w:hAnsi="Times New Roman" w:cs="Times New Roman"/>
          <w:sz w:val="24"/>
          <w:szCs w:val="24"/>
        </w:rPr>
        <w:t xml:space="preserve">, </w:t>
      </w:r>
      <w:r w:rsidR="00B474E9" w:rsidRPr="00B474E9">
        <w:rPr>
          <w:rFonts w:ascii="Times New Roman" w:hAnsi="Times New Roman" w:cs="Times New Roman"/>
          <w:sz w:val="24"/>
          <w:szCs w:val="24"/>
        </w:rPr>
        <w:t>с целью защиты персональных данных от несанкционированного, в том числе случайного, доступа, результатом которого может стать уничтожение, изменение, блокирование, копирование, распространение персональных данных, а также иные несанкционированные действия</w:t>
      </w:r>
      <w:r w:rsidR="00B474E9">
        <w:rPr>
          <w:rFonts w:ascii="Times New Roman" w:hAnsi="Times New Roman" w:cs="Times New Roman"/>
          <w:sz w:val="24"/>
          <w:szCs w:val="24"/>
        </w:rPr>
        <w:t>.</w:t>
      </w:r>
    </w:p>
    <w:p w14:paraId="4AA782C7" w14:textId="77777777" w:rsidR="00B474E9" w:rsidRPr="00732979" w:rsidRDefault="00B474E9" w:rsidP="00B474E9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2F864A" w14:textId="77777777" w:rsidR="00B474E9" w:rsidRPr="0073297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2. Ответственный за обеспечение безопасности персональных данных, либо уполномоченный им работник настраивает антивирусное средство на автоматическое обновление и ведет за ним контроль.</w:t>
      </w:r>
    </w:p>
    <w:p w14:paraId="6B3FA41D" w14:textId="77777777" w:rsidR="00B474E9" w:rsidRPr="0073297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387E792" w14:textId="79E1A9F1" w:rsidR="00B474E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3. Ответственный за обеспечение безопасности персональных данных, либо уполномоченный им работник проводит периодическое тестирование всех элементов </w:t>
      </w:r>
      <w:r w:rsidR="00BA1E7C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и установленного программного обеспечения на предмет наличия компьютерных вирусов.</w:t>
      </w:r>
    </w:p>
    <w:p w14:paraId="614183CD" w14:textId="296A360D" w:rsidR="00ED7124" w:rsidRDefault="00ED7124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03711A7" w14:textId="544D96D7" w:rsidR="00ED7124" w:rsidRPr="00ED7124" w:rsidRDefault="00ED7124" w:rsidP="00ED7124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r w:rsidRPr="00ED7124">
        <w:rPr>
          <w:rFonts w:ascii="Times New Roman" w:hAnsi="Times New Roman" w:cs="Times New Roman"/>
          <w:color w:val="auto"/>
          <w:sz w:val="24"/>
          <w:szCs w:val="24"/>
        </w:rPr>
        <w:t>Антивирусный контроль дисков и файлов после загрузки компьютера должен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D7124">
        <w:rPr>
          <w:rFonts w:ascii="Times New Roman" w:hAnsi="Times New Roman" w:cs="Times New Roman"/>
          <w:color w:val="auto"/>
          <w:sz w:val="24"/>
          <w:szCs w:val="24"/>
        </w:rPr>
        <w:t>проводиться в автоматическом режиме (периодическое сканирование или мониторинг).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D7124">
        <w:rPr>
          <w:rFonts w:ascii="Times New Roman" w:hAnsi="Times New Roman" w:cs="Times New Roman"/>
          <w:color w:val="auto"/>
          <w:sz w:val="24"/>
          <w:szCs w:val="24"/>
        </w:rPr>
        <w:t>Периодически, не реже одного раза в неделю, должен проводиться полный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D7124">
        <w:rPr>
          <w:rFonts w:ascii="Times New Roman" w:hAnsi="Times New Roman" w:cs="Times New Roman"/>
          <w:color w:val="auto"/>
          <w:sz w:val="24"/>
          <w:szCs w:val="24"/>
        </w:rPr>
        <w:t>антивирусный контроль всех дисков и файлов (сканирование).</w:t>
      </w:r>
    </w:p>
    <w:p w14:paraId="0FCB8969" w14:textId="3FA0A347" w:rsidR="00B474E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0A4A739" w14:textId="2C693B3F" w:rsidR="00ED7124" w:rsidRDefault="00ED7124" w:rsidP="009028EE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5. </w:t>
      </w:r>
      <w:r w:rsidRPr="00ED7124">
        <w:rPr>
          <w:rFonts w:ascii="Times New Roman" w:hAnsi="Times New Roman" w:cs="Times New Roman"/>
          <w:color w:val="auto"/>
          <w:sz w:val="24"/>
          <w:szCs w:val="24"/>
        </w:rPr>
        <w:t>Обновление антивирусных баз должно проводиться регулярно, но не реже, чем 1 раз</w:t>
      </w:r>
      <w:r w:rsidR="009028E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D7124">
        <w:rPr>
          <w:rFonts w:ascii="Times New Roman" w:hAnsi="Times New Roman" w:cs="Times New Roman"/>
          <w:color w:val="auto"/>
          <w:sz w:val="24"/>
          <w:szCs w:val="24"/>
        </w:rPr>
        <w:t>в неделю.</w:t>
      </w:r>
    </w:p>
    <w:p w14:paraId="5C20DAF1" w14:textId="77777777" w:rsidR="00ED7124" w:rsidRPr="00732979" w:rsidRDefault="00ED7124" w:rsidP="00ED7124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E632B8F" w14:textId="07F2525F" w:rsidR="00B474E9" w:rsidRPr="00732979" w:rsidRDefault="00ED7124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При обнаружении компьютерного вируса пользователи </w:t>
      </w:r>
      <w:r w:rsidR="00BA1E7C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 обязаны немедленно поставить в известность ответственного за обеспечение безопасности персональных данных и прекратить какие-либо действия в соответствующей </w:t>
      </w:r>
      <w:r w:rsidR="00BA1E7C">
        <w:rPr>
          <w:rFonts w:ascii="Times New Roman" w:hAnsi="Times New Roman" w:cs="Times New Roman"/>
          <w:color w:val="auto"/>
          <w:sz w:val="24"/>
          <w:szCs w:val="24"/>
        </w:rPr>
        <w:t>информационной системе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D8AB916" w14:textId="77777777" w:rsidR="00B474E9" w:rsidRPr="0073297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DEB33F2" w14:textId="3904545B" w:rsidR="00B474E9" w:rsidRPr="00732979" w:rsidRDefault="00ED7124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7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 Ответственный за обеспечение безопасности персональных данных, либо уполномоченный им работник при обнаружении компьютерного вируса принимает меры для «лечения» зараженного файла и удаления вируса и после этого вновь проводит антивирусный контроль.</w:t>
      </w:r>
    </w:p>
    <w:p w14:paraId="6334922B" w14:textId="77777777" w:rsidR="00B474E9" w:rsidRPr="0073297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2D871DB" w14:textId="472DB396" w:rsidR="00B474E9" w:rsidRPr="00732979" w:rsidRDefault="00ED7124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В случае обнаружения на учтенном в Журнале учёта съёмных носителей персональных данных носителе вируса, не поддающегося лечению, Ответственный за обеспечение безопасности персональных данных, либо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иной 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уполномоченный им работник обязан:</w:t>
      </w:r>
    </w:p>
    <w:p w14:paraId="7494D086" w14:textId="77777777" w:rsidR="00B474E9" w:rsidRPr="0073297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C108929" w14:textId="3638F52F" w:rsidR="00B474E9" w:rsidRPr="00732979" w:rsidRDefault="00ED7124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.1. Запретить использование носителя.</w:t>
      </w:r>
    </w:p>
    <w:p w14:paraId="716AB3B2" w14:textId="77777777" w:rsidR="00B474E9" w:rsidRPr="00732979" w:rsidRDefault="00B474E9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57CB0A5" w14:textId="6BD88487" w:rsidR="00B474E9" w:rsidRPr="00732979" w:rsidRDefault="00ED7124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.2. Поставить в известность Ответственного за организацию обработки персональных данных.</w:t>
      </w:r>
    </w:p>
    <w:p w14:paraId="3B9182E2" w14:textId="77777777" w:rsidR="00B474E9" w:rsidRPr="00732979" w:rsidRDefault="00B474E9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856E2E1" w14:textId="6C7B100B" w:rsidR="00B474E9" w:rsidRPr="00732979" w:rsidRDefault="00ED7124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.3. Запретить работу в </w:t>
      </w:r>
      <w:r w:rsidR="004A699C">
        <w:rPr>
          <w:rFonts w:ascii="Times New Roman" w:hAnsi="Times New Roman" w:cs="Times New Roman"/>
          <w:color w:val="auto"/>
          <w:sz w:val="24"/>
          <w:szCs w:val="24"/>
        </w:rPr>
        <w:t>информационных системах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84AB638" w14:textId="77777777" w:rsidR="00B474E9" w:rsidRPr="00732979" w:rsidRDefault="00B474E9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53D4C14" w14:textId="0CEA32A2" w:rsidR="00B474E9" w:rsidRPr="00732979" w:rsidRDefault="00ED7124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.4. </w:t>
      </w:r>
      <w:r>
        <w:rPr>
          <w:rFonts w:ascii="Times New Roman" w:hAnsi="Times New Roman" w:cs="Times New Roman"/>
          <w:color w:val="auto"/>
          <w:sz w:val="24"/>
          <w:szCs w:val="24"/>
        </w:rPr>
        <w:t>О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бновить пакет антивирусных программ.</w:t>
      </w:r>
    </w:p>
    <w:p w14:paraId="1B9C448E" w14:textId="77777777" w:rsidR="00B474E9" w:rsidRPr="00732979" w:rsidRDefault="00B474E9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4FEB248" w14:textId="62ECCEB9" w:rsidR="00B474E9" w:rsidRPr="00732979" w:rsidRDefault="00ED7124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.5. Провести антивирусное сканирование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компьютера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A0A64EC" w14:textId="77777777" w:rsidR="00B474E9" w:rsidRPr="00732979" w:rsidRDefault="00B474E9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BCE99BD" w14:textId="2C50B5CD" w:rsidR="00B474E9" w:rsidRPr="00732979" w:rsidRDefault="00ED7124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>. Ответственность за поддержание установленного в настоящей инструкции порядка проведения антивирусного контроля возлагается на ответственного за обеспечение безопасности персональных данных.</w:t>
      </w:r>
    </w:p>
    <w:p w14:paraId="10A9DEDE" w14:textId="1D675E9B" w:rsidR="009028EE" w:rsidRPr="00732979" w:rsidRDefault="009028EE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С инструкцией ознакомлен (а)</w:t>
      </w:r>
      <w:r w:rsidR="00425A5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_______________/_______________/</w:t>
      </w:r>
    </w:p>
    <w:p w14:paraId="45723EF1" w14:textId="72F59523" w:rsidR="00563774" w:rsidRPr="00732979" w:rsidRDefault="00563774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563774" w:rsidRPr="00732979" w:rsidSect="00425A53">
      <w:headerReference w:type="first" r:id="rId8"/>
      <w:pgSz w:w="11906" w:h="16838"/>
      <w:pgMar w:top="0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59BD6" w14:textId="77777777" w:rsidR="0056497C" w:rsidRDefault="0056497C">
      <w:pPr>
        <w:spacing w:after="0" w:line="240" w:lineRule="auto"/>
      </w:pPr>
      <w:r>
        <w:separator/>
      </w:r>
    </w:p>
  </w:endnote>
  <w:endnote w:type="continuationSeparator" w:id="0">
    <w:p w14:paraId="57F28EE0" w14:textId="77777777" w:rsidR="0056497C" w:rsidRDefault="00564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35B18" w14:textId="77777777" w:rsidR="0056497C" w:rsidRDefault="0056497C">
      <w:pPr>
        <w:spacing w:after="0" w:line="240" w:lineRule="auto"/>
      </w:pPr>
      <w:r>
        <w:separator/>
      </w:r>
    </w:p>
  </w:footnote>
  <w:footnote w:type="continuationSeparator" w:id="0">
    <w:p w14:paraId="72E8B0CB" w14:textId="77777777" w:rsidR="0056497C" w:rsidRDefault="00564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15370777" w14:textId="77777777" w:rsidR="00425A53" w:rsidRDefault="00425A53" w:rsidP="00425A5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</w:p>
  <w:p w14:paraId="19C296B9" w14:textId="6851625A" w:rsidR="00425A53" w:rsidRPr="008510F3" w:rsidRDefault="00425A53" w:rsidP="00425A5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591D0941" w14:textId="2F465933" w:rsidR="00425A53" w:rsidRPr="008510F3" w:rsidRDefault="00425A53" w:rsidP="00425A5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44266F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49F8D87B" w14:textId="77777777" w:rsidR="00425A53" w:rsidRPr="008510F3" w:rsidRDefault="00425A53" w:rsidP="00425A5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6A95C6AA" w14:textId="77777777" w:rsidR="00425A53" w:rsidRPr="008510F3" w:rsidRDefault="00425A53" w:rsidP="00425A5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0EF35BC0" w:rsidR="001024C5" w:rsidRPr="00CC22CA" w:rsidRDefault="00425A53" w:rsidP="00425A53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784337"/>
    <w:multiLevelType w:val="multilevel"/>
    <w:tmpl w:val="B23E792A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3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9D2EE3"/>
    <w:multiLevelType w:val="hybridMultilevel"/>
    <w:tmpl w:val="DAD8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641691"/>
    <w:multiLevelType w:val="multilevel"/>
    <w:tmpl w:val="FEA6D8FE"/>
    <w:lvl w:ilvl="0">
      <w:start w:val="1"/>
      <w:numFmt w:val="bullet"/>
      <w:lvlText w:val=""/>
      <w:lvlJc w:val="left"/>
      <w:pPr>
        <w:ind w:left="942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69B4652"/>
    <w:multiLevelType w:val="hybridMultilevel"/>
    <w:tmpl w:val="B9E8B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341834"/>
    <w:multiLevelType w:val="hybridMultilevel"/>
    <w:tmpl w:val="8152C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4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5"/>
  </w:num>
  <w:num w:numId="20">
    <w:abstractNumId w:val="24"/>
  </w:num>
  <w:num w:numId="21">
    <w:abstractNumId w:val="19"/>
  </w:num>
  <w:num w:numId="22">
    <w:abstractNumId w:val="28"/>
  </w:num>
  <w:num w:numId="23">
    <w:abstractNumId w:val="29"/>
  </w:num>
  <w:num w:numId="24">
    <w:abstractNumId w:val="49"/>
  </w:num>
  <w:num w:numId="25">
    <w:abstractNumId w:val="39"/>
  </w:num>
  <w:num w:numId="26">
    <w:abstractNumId w:val="27"/>
  </w:num>
  <w:num w:numId="27">
    <w:abstractNumId w:val="41"/>
  </w:num>
  <w:num w:numId="28">
    <w:abstractNumId w:val="32"/>
  </w:num>
  <w:num w:numId="29">
    <w:abstractNumId w:val="31"/>
  </w:num>
  <w:num w:numId="30">
    <w:abstractNumId w:val="17"/>
  </w:num>
  <w:num w:numId="31">
    <w:abstractNumId w:val="30"/>
  </w:num>
  <w:num w:numId="32">
    <w:abstractNumId w:val="46"/>
  </w:num>
  <w:num w:numId="33">
    <w:abstractNumId w:val="26"/>
  </w:num>
  <w:num w:numId="34">
    <w:abstractNumId w:val="48"/>
  </w:num>
  <w:num w:numId="35">
    <w:abstractNumId w:val="34"/>
  </w:num>
  <w:num w:numId="36">
    <w:abstractNumId w:val="23"/>
  </w:num>
  <w:num w:numId="37">
    <w:abstractNumId w:val="43"/>
  </w:num>
  <w:num w:numId="38">
    <w:abstractNumId w:val="42"/>
  </w:num>
  <w:num w:numId="39">
    <w:abstractNumId w:val="40"/>
  </w:num>
  <w:num w:numId="40">
    <w:abstractNumId w:val="20"/>
  </w:num>
  <w:num w:numId="41">
    <w:abstractNumId w:val="18"/>
  </w:num>
  <w:num w:numId="42">
    <w:abstractNumId w:val="44"/>
  </w:num>
  <w:num w:numId="43">
    <w:abstractNumId w:val="22"/>
  </w:num>
  <w:num w:numId="44">
    <w:abstractNumId w:val="33"/>
  </w:num>
  <w:num w:numId="45">
    <w:abstractNumId w:val="47"/>
  </w:num>
  <w:num w:numId="46">
    <w:abstractNumId w:val="35"/>
  </w:num>
  <w:num w:numId="47">
    <w:abstractNumId w:val="38"/>
  </w:num>
  <w:num w:numId="48">
    <w:abstractNumId w:val="37"/>
  </w:num>
  <w:num w:numId="49">
    <w:abstractNumId w:val="25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5A53"/>
    <w:rsid w:val="004276DC"/>
    <w:rsid w:val="00436C45"/>
    <w:rsid w:val="004424F5"/>
    <w:rsid w:val="0044266F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A699C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6497C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803AB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0178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0EE3"/>
    <w:rsid w:val="008E5F11"/>
    <w:rsid w:val="008E7BAB"/>
    <w:rsid w:val="008F4491"/>
    <w:rsid w:val="009028EE"/>
    <w:rsid w:val="00903F44"/>
    <w:rsid w:val="00904175"/>
    <w:rsid w:val="009066DB"/>
    <w:rsid w:val="00912770"/>
    <w:rsid w:val="0091674A"/>
    <w:rsid w:val="009173E7"/>
    <w:rsid w:val="009234E2"/>
    <w:rsid w:val="00924FA7"/>
    <w:rsid w:val="00932C47"/>
    <w:rsid w:val="00937291"/>
    <w:rsid w:val="00944EA2"/>
    <w:rsid w:val="00956104"/>
    <w:rsid w:val="00992E5A"/>
    <w:rsid w:val="00996F64"/>
    <w:rsid w:val="009C29F3"/>
    <w:rsid w:val="009E077E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45E7F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474E9"/>
    <w:rsid w:val="00B72D65"/>
    <w:rsid w:val="00B936B2"/>
    <w:rsid w:val="00BA1E7C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925"/>
    <w:rsid w:val="00DB0CED"/>
    <w:rsid w:val="00DB2186"/>
    <w:rsid w:val="00DE175C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D7124"/>
    <w:rsid w:val="00EF038C"/>
    <w:rsid w:val="00EF2968"/>
    <w:rsid w:val="00F02D1D"/>
    <w:rsid w:val="00F125CF"/>
    <w:rsid w:val="00F129F9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  <w:style w:type="paragraph" w:customStyle="1" w:styleId="1">
    <w:name w:val="Абзац списка1"/>
    <w:basedOn w:val="a"/>
    <w:uiPriority w:val="34"/>
    <w:qFormat/>
    <w:rsid w:val="006803AB"/>
    <w:pPr>
      <w:widowControl w:val="0"/>
      <w:spacing w:line="256" w:lineRule="auto"/>
      <w:ind w:left="720" w:firstLine="709"/>
      <w:contextualSpacing/>
    </w:pPr>
    <w:rPr>
      <w:rFonts w:ascii="Calibri" w:eastAsia="Calibri" w:hAnsi="Calibri"/>
      <w:color w:val="00000A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3251-6707-4B2C-81B7-986572841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456</Words>
  <Characters>2600</Characters>
  <Application>Microsoft Office Word</Application>
  <DocSecurity>2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7</cp:revision>
  <dcterms:created xsi:type="dcterms:W3CDTF">2025-07-25T11:52:00Z</dcterms:created>
  <dcterms:modified xsi:type="dcterms:W3CDTF">2026-01-22T12:56:00Z</dcterms:modified>
</cp:coreProperties>
</file>
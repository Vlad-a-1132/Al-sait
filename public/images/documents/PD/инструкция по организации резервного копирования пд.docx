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19CEE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0FB694B3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6E966E9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0B08F15" w14:textId="6A735DFB" w:rsidR="00816353" w:rsidRPr="005500B4" w:rsidRDefault="00816353" w:rsidP="00816353">
      <w:pPr>
        <w:pStyle w:val="ConsPlusNormal"/>
        <w:jc w:val="right"/>
        <w:rPr>
          <w:b/>
          <w:bCs/>
        </w:rPr>
      </w:pPr>
      <w:r w:rsidRPr="005500B4">
        <w:rPr>
          <w:b/>
          <w:bCs/>
        </w:rPr>
        <w:t>УТВЕРЖДЕНО:</w:t>
      </w:r>
    </w:p>
    <w:p w14:paraId="706E13A9" w14:textId="77777777" w:rsidR="00816353" w:rsidRPr="005500B4" w:rsidRDefault="00816353" w:rsidP="00816353">
      <w:pPr>
        <w:pStyle w:val="ConsPlusNormal"/>
        <w:jc w:val="right"/>
      </w:pPr>
      <w:r w:rsidRPr="005500B4">
        <w:t>приказом №</w:t>
      </w:r>
      <w:r>
        <w:t>__</w:t>
      </w:r>
      <w:r w:rsidRPr="005500B4">
        <w:t xml:space="preserve"> от «   »________ 202</w:t>
      </w:r>
      <w:r>
        <w:t>_</w:t>
      </w:r>
      <w:r w:rsidRPr="005500B4">
        <w:t xml:space="preserve"> г.</w:t>
      </w:r>
    </w:p>
    <w:p w14:paraId="048C197F" w14:textId="77777777" w:rsidR="001B7BEF" w:rsidRDefault="001B7BEF" w:rsidP="00816353">
      <w:pPr>
        <w:pStyle w:val="ConsPlusNormal"/>
        <w:jc w:val="right"/>
        <w:rPr>
          <w:highlight w:val="yellow"/>
        </w:rPr>
      </w:pPr>
    </w:p>
    <w:p w14:paraId="49F51DF9" w14:textId="0424F942" w:rsidR="00816353" w:rsidRPr="005500B4" w:rsidRDefault="00816353" w:rsidP="00816353">
      <w:pPr>
        <w:pStyle w:val="ConsPlusNormal"/>
        <w:jc w:val="right"/>
      </w:pPr>
      <w:r w:rsidRPr="001B7BEF">
        <w:t>Генеральн</w:t>
      </w:r>
      <w:r w:rsidR="001B7BEF">
        <w:t>ый</w:t>
      </w:r>
      <w:r w:rsidRPr="001B7BEF">
        <w:t xml:space="preserve"> директор</w:t>
      </w:r>
      <w:r w:rsidRPr="005500B4">
        <w:t xml:space="preserve"> </w:t>
      </w:r>
    </w:p>
    <w:p w14:paraId="5B8BC2BB" w14:textId="716B1625" w:rsidR="00816353" w:rsidRDefault="00816353" w:rsidP="00816353">
      <w:pPr>
        <w:pStyle w:val="ConsPlusNormal"/>
        <w:jc w:val="right"/>
      </w:pPr>
      <w:bookmarkStart w:id="0" w:name="_Hlk142916232"/>
      <w:r w:rsidRPr="004B0E8C">
        <w:t>ООО «</w:t>
      </w:r>
      <w:proofErr w:type="spellStart"/>
      <w:r w:rsidR="001B7BEF">
        <w:t>Альтамед</w:t>
      </w:r>
      <w:proofErr w:type="spellEnd"/>
      <w:r w:rsidR="001B7BEF">
        <w:t>-Голиц</w:t>
      </w:r>
      <w:r w:rsidR="00E00BF4">
        <w:t>ы</w:t>
      </w:r>
      <w:r w:rsidR="001B7BEF">
        <w:t>но</w:t>
      </w:r>
      <w:r w:rsidRPr="004B0E8C">
        <w:t>»</w:t>
      </w:r>
    </w:p>
    <w:bookmarkEnd w:id="0"/>
    <w:p w14:paraId="1BBA61A5" w14:textId="3E8B306D" w:rsidR="00816353" w:rsidRPr="005500B4" w:rsidRDefault="00816353" w:rsidP="00816353">
      <w:pPr>
        <w:pStyle w:val="ConsPlusNormal"/>
        <w:jc w:val="right"/>
      </w:pPr>
      <w:r w:rsidRPr="005500B4">
        <w:t>__________________</w:t>
      </w:r>
      <w:r>
        <w:t xml:space="preserve"> </w:t>
      </w:r>
      <w:r w:rsidR="00590885">
        <w:t>/</w:t>
      </w:r>
      <w:r w:rsidR="001B7BEF">
        <w:t>А.А. Лебедев</w:t>
      </w:r>
      <w:r w:rsidR="00590885">
        <w:t>/</w:t>
      </w:r>
    </w:p>
    <w:p w14:paraId="1CD29063" w14:textId="037C8D82" w:rsidR="002607A1" w:rsidRDefault="002607A1" w:rsidP="00D24338">
      <w:pPr>
        <w:pStyle w:val="ConsPlusNormal"/>
        <w:rPr>
          <w:b/>
          <w:bCs/>
        </w:rPr>
      </w:pPr>
    </w:p>
    <w:p w14:paraId="6119C184" w14:textId="77777777" w:rsidR="005500B4" w:rsidRDefault="005500B4" w:rsidP="0034553B">
      <w:pPr>
        <w:pStyle w:val="ConsPlusNormal"/>
        <w:jc w:val="center"/>
        <w:rPr>
          <w:b/>
          <w:bCs/>
        </w:rPr>
      </w:pPr>
    </w:p>
    <w:p w14:paraId="04D300E8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9218F1D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EC9FB89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63FB402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A14A0C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E3F095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F17CBCF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78E247B2" w14:textId="01617044" w:rsidR="00140EDF" w:rsidRDefault="006803AB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6803A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ИНСТРУКЦИЯ ПО ОРГАНИЗАЦИИ РЕЗЕРВИРОВАНИЯ И ВОССТАНОВЛЕНИЯ ПРОГРАММНОГО ОБЕСПЕЧЕНИЯ, БАЗ ПЕРСОНАЛЬНЫХ ДАННЫХ ИНФОРМАЦИОННОЙ СИСТЕМЫ ПЕРСОНАЛЬНЫХ ДАННЫХ</w:t>
      </w:r>
    </w:p>
    <w:p w14:paraId="121C8280" w14:textId="77777777" w:rsidR="006803AB" w:rsidRDefault="006803AB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</w:p>
    <w:p w14:paraId="03D1300E" w14:textId="77777777" w:rsidR="001B7BEF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ОБЩЕСТВА</w:t>
      </w:r>
      <w:r w:rsidRPr="00BB586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 xml:space="preserve"> С ОГРАНИЧЕННОЙ ОТВЕТСТВЕННОСТЬЮ </w:t>
      </w:r>
    </w:p>
    <w:p w14:paraId="420D2FA1" w14:textId="687960EA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 w:rsidRPr="001B7BEF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«</w:t>
      </w:r>
      <w:proofErr w:type="spellStart"/>
      <w:r w:rsidR="001B7BEF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Альтамед</w:t>
      </w:r>
      <w:proofErr w:type="spellEnd"/>
      <w:r w:rsidR="001B7BEF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-Голиц</w:t>
      </w:r>
      <w:r w:rsidR="00E00BF4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ы</w:t>
      </w:r>
      <w:r w:rsidR="001B7BEF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но</w:t>
      </w:r>
      <w:r w:rsidRPr="001B7BEF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»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0EE90F6E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019D9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069CC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BB8E3EA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F0C8A9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2B64E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BCAE2A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1673B9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6554BD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70A47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6124F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FD508F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AC63D7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23074C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7FD47B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B52B9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63573B11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481DFE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E3DAB82" w14:textId="5EE9824D" w:rsid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38A947" w14:textId="7BC2D272" w:rsid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A10387D" w14:textId="63586479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336B475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4B5AE84" w14:textId="1D613B76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  <w:r w:rsidRPr="001B7BEF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г. </w:t>
      </w:r>
      <w:r w:rsidR="00E00BF4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Голицыно</w:t>
      </w:r>
    </w:p>
    <w:p w14:paraId="38F4D8C4" w14:textId="41D46A97" w:rsidR="00BB586A" w:rsidRP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Verdana" w:hAnsi="Times New Roman" w:cs="Times New Roman"/>
          <w:i/>
          <w:sz w:val="24"/>
          <w:szCs w:val="24"/>
          <w:lang w:eastAsia="en-US"/>
        </w:rPr>
      </w:pP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202</w:t>
      </w:r>
      <w:r w:rsidR="001B7BEF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6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год</w:t>
      </w:r>
    </w:p>
    <w:p w14:paraId="626B3AD6" w14:textId="1B804E59" w:rsidR="00BB586A" w:rsidRDefault="00BB586A" w:rsidP="00BB586A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60161839" w14:textId="2BD6A16B" w:rsidR="00BB586A" w:rsidRPr="00BB586A" w:rsidRDefault="00BB586A" w:rsidP="00BB586A">
      <w:pPr>
        <w:widowControl w:val="0"/>
        <w:spacing w:before="20" w:after="2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300BB6C" w14:textId="77777777" w:rsidR="00563774" w:rsidRPr="00732979" w:rsidRDefault="00563774" w:rsidP="00563774">
      <w:pPr>
        <w:pStyle w:val="ad"/>
        <w:contextualSpacing/>
        <w:jc w:val="center"/>
        <w:rPr>
          <w:rFonts w:ascii="Times New Roman" w:hAnsi="Times New Roman" w:cs="Times New Roman"/>
          <w:b/>
          <w:color w:val="00000A"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>1. ОБЩИЕ ПОЛОЖЕНИЯ</w:t>
      </w:r>
    </w:p>
    <w:p w14:paraId="7E2324CD" w14:textId="77777777" w:rsidR="00563774" w:rsidRPr="00732979" w:rsidRDefault="00563774" w:rsidP="00563774">
      <w:pPr>
        <w:pStyle w:val="ad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208FC3" w14:textId="5A6742AB" w:rsidR="007E0178" w:rsidRPr="00732979" w:rsidRDefault="007E0178" w:rsidP="007E0178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563774" w:rsidRPr="0073297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 xml:space="preserve">Инструкция </w:t>
      </w:r>
      <w:r w:rsidR="006803AB" w:rsidRPr="006803AB">
        <w:rPr>
          <w:rFonts w:ascii="Times New Roman" w:eastAsia="Times New Roman" w:hAnsi="Times New Roman" w:cs="Times New Roman"/>
          <w:sz w:val="24"/>
          <w:szCs w:val="24"/>
        </w:rPr>
        <w:t xml:space="preserve">по организации резервирования и восстановления программного обеспечения, баз персональных данных информационной системы персональных данных 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 xml:space="preserve">(далее – «Инструкция»), утверждается руководителем </w:t>
      </w:r>
      <w:r w:rsidR="001B7BEF" w:rsidRPr="007946FD">
        <w:rPr>
          <w:rFonts w:ascii="Times New Roman" w:eastAsia="Times New Roman" w:hAnsi="Times New Roman" w:cs="Times New Roman"/>
          <w:sz w:val="24"/>
          <w:szCs w:val="24"/>
        </w:rPr>
        <w:t>ООО «</w:t>
      </w:r>
      <w:proofErr w:type="spellStart"/>
      <w:r w:rsidR="001B7BEF">
        <w:rPr>
          <w:rFonts w:ascii="Times New Roman" w:eastAsia="Times New Roman" w:hAnsi="Times New Roman" w:cs="Times New Roman"/>
          <w:sz w:val="24"/>
          <w:szCs w:val="24"/>
        </w:rPr>
        <w:t>Альтамед</w:t>
      </w:r>
      <w:proofErr w:type="spellEnd"/>
      <w:r w:rsidR="001B7BEF">
        <w:rPr>
          <w:rFonts w:ascii="Times New Roman" w:eastAsia="Times New Roman" w:hAnsi="Times New Roman" w:cs="Times New Roman"/>
          <w:sz w:val="24"/>
          <w:szCs w:val="24"/>
        </w:rPr>
        <w:t>-Голиц</w:t>
      </w:r>
      <w:r w:rsidR="00E00BF4">
        <w:rPr>
          <w:rFonts w:ascii="Times New Roman" w:eastAsia="Times New Roman" w:hAnsi="Times New Roman" w:cs="Times New Roman"/>
          <w:sz w:val="24"/>
          <w:szCs w:val="24"/>
        </w:rPr>
        <w:t>ы</w:t>
      </w:r>
      <w:bookmarkStart w:id="1" w:name="_GoBack"/>
      <w:bookmarkEnd w:id="1"/>
      <w:r w:rsidR="001B7BEF">
        <w:rPr>
          <w:rFonts w:ascii="Times New Roman" w:eastAsia="Times New Roman" w:hAnsi="Times New Roman" w:cs="Times New Roman"/>
          <w:sz w:val="24"/>
          <w:szCs w:val="24"/>
        </w:rPr>
        <w:t>но</w:t>
      </w:r>
      <w:r w:rsidR="001B7BEF" w:rsidRPr="007946FD">
        <w:rPr>
          <w:rFonts w:ascii="Times New Roman" w:eastAsia="Times New Roman" w:hAnsi="Times New Roman" w:cs="Times New Roman"/>
          <w:sz w:val="24"/>
          <w:szCs w:val="24"/>
        </w:rPr>
        <w:t>»</w:t>
      </w:r>
      <w:r w:rsidR="001B7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7BEF" w:rsidRPr="00BD09BF">
        <w:rPr>
          <w:rFonts w:ascii="Times New Roman" w:eastAsia="Times New Roman" w:hAnsi="Times New Roman" w:cs="Times New Roman"/>
          <w:sz w:val="24"/>
          <w:szCs w:val="24"/>
        </w:rPr>
        <w:t xml:space="preserve">ИНН </w:t>
      </w:r>
      <w:r w:rsidR="001B7BEF" w:rsidRPr="00BD09BF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5032216756</w:t>
      </w:r>
      <w:r w:rsidR="001B7BEF" w:rsidRPr="00BD09BF">
        <w:rPr>
          <w:rFonts w:ascii="Times New Roman" w:eastAsia="Times New Roman" w:hAnsi="Times New Roman" w:cs="Times New Roman"/>
          <w:sz w:val="24"/>
          <w:szCs w:val="24"/>
        </w:rPr>
        <w:t xml:space="preserve">, ОГРН </w:t>
      </w:r>
      <w:r w:rsidR="001B7BEF" w:rsidRPr="00BD09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1105032000182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>, (далее – «Оператор»).</w:t>
      </w:r>
    </w:p>
    <w:p w14:paraId="7A37DA84" w14:textId="77777777" w:rsidR="007E0178" w:rsidRPr="00732979" w:rsidRDefault="007E0178" w:rsidP="007E0178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BC70060" w14:textId="1795EAE7" w:rsidR="007E0178" w:rsidRPr="00732979" w:rsidRDefault="007E0178" w:rsidP="007E0178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2.</w:t>
      </w:r>
      <w:r w:rsidRPr="00732979">
        <w:rPr>
          <w:rFonts w:ascii="Times New Roman" w:hAnsi="Times New Roman" w:cs="Times New Roman"/>
          <w:sz w:val="24"/>
          <w:szCs w:val="24"/>
        </w:rPr>
        <w:tab/>
        <w:t xml:space="preserve">Настоящая Инструкция определяет порядок </w:t>
      </w:r>
      <w:r w:rsidR="006803AB" w:rsidRPr="006803AB">
        <w:rPr>
          <w:rFonts w:ascii="Times New Roman" w:hAnsi="Times New Roman" w:cs="Times New Roman"/>
          <w:sz w:val="24"/>
          <w:szCs w:val="24"/>
        </w:rPr>
        <w:t>резервирования и восстановления программного обесп</w:t>
      </w:r>
      <w:r w:rsidR="006803AB">
        <w:rPr>
          <w:rFonts w:ascii="Times New Roman" w:hAnsi="Times New Roman" w:cs="Times New Roman"/>
          <w:sz w:val="24"/>
          <w:szCs w:val="24"/>
        </w:rPr>
        <w:t xml:space="preserve">ечения, баз персональных данных, </w:t>
      </w:r>
      <w:r w:rsidR="006803AB" w:rsidRPr="006803AB">
        <w:rPr>
          <w:rFonts w:ascii="Times New Roman" w:hAnsi="Times New Roman" w:cs="Times New Roman"/>
          <w:sz w:val="24"/>
          <w:szCs w:val="24"/>
        </w:rPr>
        <w:t>с целью обеспечения возможности незамедлительного восстановления персональных данных в информационной системе персональных данных, модифицированных или уничтоженных вследствие несанкционированного доступа к ним.</w:t>
      </w:r>
    </w:p>
    <w:p w14:paraId="25CA98CF" w14:textId="45F393A0" w:rsidR="006803AB" w:rsidRPr="00732979" w:rsidRDefault="006803AB" w:rsidP="006803AB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854FBC3" w14:textId="3E4F289A" w:rsidR="006803AB" w:rsidRPr="00732979" w:rsidRDefault="006803AB" w:rsidP="006803AB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3. Ответственным за процедуру резервирования и восстановления является ответственный за обеспечение безопасности персональных данных либо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иной </w:t>
      </w:r>
      <w:r w:rsidRPr="00732979">
        <w:rPr>
          <w:rFonts w:ascii="Times New Roman" w:hAnsi="Times New Roman" w:cs="Times New Roman"/>
          <w:color w:val="auto"/>
          <w:sz w:val="24"/>
          <w:szCs w:val="24"/>
        </w:rPr>
        <w:t>уполномоченный им работник.</w:t>
      </w:r>
    </w:p>
    <w:p w14:paraId="1F4B5B62" w14:textId="77777777" w:rsidR="006803AB" w:rsidRPr="00732979" w:rsidRDefault="006803AB" w:rsidP="006803AB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3078DB20" w14:textId="77777777" w:rsidR="008E0EE3" w:rsidRPr="00292BCA" w:rsidRDefault="008E0EE3" w:rsidP="008E0EE3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4. </w:t>
      </w:r>
      <w:r w:rsidRPr="00292BCA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Обязательному резервированию подлежат: </w:t>
      </w:r>
    </w:p>
    <w:p w14:paraId="277B28A1" w14:textId="77777777" w:rsidR="008E0EE3" w:rsidRDefault="008E0EE3" w:rsidP="008E0EE3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F5F44">
        <w:rPr>
          <w:rFonts w:ascii="Times New Roman" w:hAnsi="Times New Roman" w:cs="Times New Roman"/>
          <w:color w:val="auto"/>
          <w:sz w:val="24"/>
          <w:szCs w:val="24"/>
        </w:rPr>
        <w:t>- базы данных (текстовые и табличные файлы, а также файлы баз данных специализированных программных про</w:t>
      </w:r>
      <w:r>
        <w:rPr>
          <w:rFonts w:ascii="Times New Roman" w:hAnsi="Times New Roman" w:cs="Times New Roman"/>
          <w:color w:val="auto"/>
          <w:sz w:val="24"/>
          <w:szCs w:val="24"/>
        </w:rPr>
        <w:t>дуктов, хранящиеся на компьютерах организации)</w:t>
      </w:r>
    </w:p>
    <w:p w14:paraId="3AD25F56" w14:textId="77777777" w:rsidR="008E0EE3" w:rsidRDefault="008E0EE3" w:rsidP="008E0EE3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F5F44">
        <w:rPr>
          <w:rFonts w:ascii="Times New Roman" w:hAnsi="Times New Roman" w:cs="Times New Roman"/>
          <w:color w:val="auto"/>
          <w:sz w:val="24"/>
          <w:szCs w:val="24"/>
        </w:rPr>
        <w:t xml:space="preserve"> - специальное (прикладное) программное обеспечение, используемое для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обработки персональных данных</w:t>
      </w:r>
    </w:p>
    <w:p w14:paraId="33A03E95" w14:textId="77777777" w:rsidR="008E0EE3" w:rsidRDefault="008E0EE3" w:rsidP="008E0EE3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F5F44">
        <w:rPr>
          <w:rFonts w:ascii="Times New Roman" w:hAnsi="Times New Roman" w:cs="Times New Roman"/>
          <w:color w:val="auto"/>
          <w:sz w:val="24"/>
          <w:szCs w:val="24"/>
        </w:rPr>
        <w:t>- программное обеспечение средств защиты информации, в том числе средств антивирус</w:t>
      </w:r>
      <w:r>
        <w:rPr>
          <w:rFonts w:ascii="Times New Roman" w:hAnsi="Times New Roman" w:cs="Times New Roman"/>
          <w:color w:val="auto"/>
          <w:sz w:val="24"/>
          <w:szCs w:val="24"/>
        </w:rPr>
        <w:t>ной и криптографической защиты</w:t>
      </w:r>
    </w:p>
    <w:p w14:paraId="258DB9E4" w14:textId="77777777" w:rsidR="008E0EE3" w:rsidRDefault="008E0EE3" w:rsidP="008E0EE3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F5F44">
        <w:rPr>
          <w:rFonts w:ascii="Times New Roman" w:hAnsi="Times New Roman" w:cs="Times New Roman"/>
          <w:color w:val="auto"/>
          <w:sz w:val="24"/>
          <w:szCs w:val="24"/>
        </w:rPr>
        <w:t>- общее программное обеспечение (операционная система и программные драйверы устройств (принтеры, мониторы, видеокарты), поставляемые со средствами вычислительной т</w:t>
      </w:r>
      <w:r>
        <w:rPr>
          <w:rFonts w:ascii="Times New Roman" w:hAnsi="Times New Roman" w:cs="Times New Roman"/>
          <w:color w:val="auto"/>
          <w:sz w:val="24"/>
          <w:szCs w:val="24"/>
        </w:rPr>
        <w:t>ехники, входящими в состав информационных систем</w:t>
      </w:r>
      <w:r w:rsidRPr="00FF5F44">
        <w:rPr>
          <w:rFonts w:ascii="Times New Roman" w:hAnsi="Times New Roman" w:cs="Times New Roman"/>
          <w:color w:val="auto"/>
          <w:sz w:val="24"/>
          <w:szCs w:val="24"/>
        </w:rPr>
        <w:t xml:space="preserve">). </w:t>
      </w:r>
    </w:p>
    <w:p w14:paraId="4921188C" w14:textId="77777777" w:rsidR="008E0EE3" w:rsidRDefault="008E0EE3" w:rsidP="008E0EE3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5B79FF5" w14:textId="77777777" w:rsidR="008E0EE3" w:rsidRPr="00732979" w:rsidRDefault="008E0EE3" w:rsidP="008E0EE3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F5F44">
        <w:rPr>
          <w:rFonts w:ascii="Times New Roman" w:hAnsi="Times New Roman" w:cs="Times New Roman"/>
          <w:color w:val="auto"/>
          <w:sz w:val="24"/>
          <w:szCs w:val="24"/>
        </w:rPr>
        <w:t>Резервирование баз данных, а также текстовых и табличных файлов, содержащих персональные данные, допускается только на учтенные установленным порядком носители информации.</w:t>
      </w:r>
    </w:p>
    <w:p w14:paraId="1E9274FE" w14:textId="130F7A52" w:rsidR="006803AB" w:rsidRDefault="006803AB" w:rsidP="006803AB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53D45735" w14:textId="7DF67B91" w:rsidR="008E0EE3" w:rsidRDefault="008E0EE3" w:rsidP="006803AB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8E0EE3">
        <w:rPr>
          <w:rFonts w:ascii="Times New Roman" w:hAnsi="Times New Roman" w:cs="Times New Roman"/>
          <w:color w:val="auto"/>
          <w:sz w:val="24"/>
          <w:szCs w:val="24"/>
        </w:rPr>
        <w:t xml:space="preserve">Резервирование </w:t>
      </w:r>
      <w:r w:rsidR="00A45E7F">
        <w:rPr>
          <w:rFonts w:ascii="Times New Roman" w:hAnsi="Times New Roman" w:cs="Times New Roman"/>
          <w:color w:val="auto"/>
          <w:sz w:val="24"/>
          <w:szCs w:val="24"/>
        </w:rPr>
        <w:t xml:space="preserve">копирование данных </w:t>
      </w:r>
      <w:r w:rsidRPr="008E0EE3">
        <w:rPr>
          <w:rFonts w:ascii="Times New Roman" w:hAnsi="Times New Roman" w:cs="Times New Roman"/>
          <w:color w:val="auto"/>
          <w:sz w:val="24"/>
          <w:szCs w:val="24"/>
        </w:rPr>
        <w:t>осуществляется в нерабочее время, не реже одного раза в месяц.</w:t>
      </w:r>
    </w:p>
    <w:p w14:paraId="73EF532C" w14:textId="77777777" w:rsidR="00A45E7F" w:rsidRPr="008E0EE3" w:rsidRDefault="00A45E7F" w:rsidP="006803AB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739EE98B" w14:textId="77777777" w:rsidR="006803AB" w:rsidRPr="00732979" w:rsidRDefault="006803AB" w:rsidP="006803AB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5. Восстановление файлов производится путем разархивирования файлов базы данных в исходный каталог. </w:t>
      </w:r>
    </w:p>
    <w:p w14:paraId="32727F52" w14:textId="77777777" w:rsidR="006803AB" w:rsidRPr="00732979" w:rsidRDefault="006803AB" w:rsidP="006803AB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D8B3026" w14:textId="77777777" w:rsidR="006803AB" w:rsidRPr="00732979" w:rsidRDefault="006803AB" w:rsidP="006803AB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 xml:space="preserve">6. </w:t>
      </w:r>
      <w:r w:rsidRPr="006803AB">
        <w:rPr>
          <w:rFonts w:ascii="Times New Roman" w:hAnsi="Times New Roman" w:cs="Times New Roman"/>
          <w:color w:val="auto"/>
          <w:sz w:val="24"/>
          <w:szCs w:val="24"/>
          <w:u w:val="single"/>
        </w:rPr>
        <w:t>Происшествие, нарушающее работоспособность, может произойти:</w:t>
      </w:r>
    </w:p>
    <w:p w14:paraId="0FC306F6" w14:textId="77777777" w:rsidR="006803AB" w:rsidRPr="00732979" w:rsidRDefault="006803AB" w:rsidP="006803AB">
      <w:pPr>
        <w:pStyle w:val="1"/>
        <w:shd w:val="clear" w:color="auto" w:fill="FFFFFF"/>
        <w:spacing w:line="240" w:lineRule="auto"/>
        <w:ind w:left="0" w:right="36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7EEC73C" w14:textId="77777777" w:rsidR="006803AB" w:rsidRPr="00732979" w:rsidRDefault="006803AB" w:rsidP="006803AB">
      <w:pPr>
        <w:pStyle w:val="1"/>
        <w:numPr>
          <w:ilvl w:val="0"/>
          <w:numId w:val="50"/>
        </w:numPr>
        <w:spacing w:after="118" w:line="240" w:lineRule="auto"/>
        <w:ind w:right="-1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в результате непреднамеренных действий пользователей;</w:t>
      </w:r>
    </w:p>
    <w:p w14:paraId="2E5E27A8" w14:textId="77777777" w:rsidR="006803AB" w:rsidRPr="00732979" w:rsidRDefault="006803AB" w:rsidP="006803AB">
      <w:pPr>
        <w:pStyle w:val="1"/>
        <w:numPr>
          <w:ilvl w:val="0"/>
          <w:numId w:val="50"/>
        </w:numPr>
        <w:spacing w:after="118" w:line="240" w:lineRule="auto"/>
        <w:ind w:right="-1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в результате преднамеренных действий пользователей и третьих лиц;</w:t>
      </w:r>
    </w:p>
    <w:p w14:paraId="6D243038" w14:textId="77777777" w:rsidR="006803AB" w:rsidRPr="00732979" w:rsidRDefault="006803AB" w:rsidP="006803AB">
      <w:pPr>
        <w:pStyle w:val="1"/>
        <w:numPr>
          <w:ilvl w:val="0"/>
          <w:numId w:val="50"/>
        </w:numPr>
        <w:spacing w:after="118" w:line="240" w:lineRule="auto"/>
        <w:ind w:right="-1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в результате возникновения внештатных ситуаций и обстоятельств непреодолимой силы.</w:t>
      </w:r>
    </w:p>
    <w:p w14:paraId="205ACC88" w14:textId="77777777" w:rsidR="006803AB" w:rsidRPr="00732979" w:rsidRDefault="006803AB" w:rsidP="006803AB">
      <w:pPr>
        <w:pStyle w:val="1"/>
        <w:spacing w:after="118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6653E5E" w14:textId="77777777" w:rsidR="006803AB" w:rsidRPr="00732979" w:rsidRDefault="006803AB" w:rsidP="006803AB">
      <w:pPr>
        <w:pStyle w:val="1"/>
        <w:spacing w:after="118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7. В кратчайшие сроки, не превышающие одного рабочего дня, ответственный за обеспечение безопасности персональных данных, предпринимает меры по восстановлению работоспособности.</w:t>
      </w:r>
    </w:p>
    <w:p w14:paraId="05168880" w14:textId="77777777" w:rsidR="006803AB" w:rsidRPr="00732979" w:rsidRDefault="006803AB" w:rsidP="006803AB">
      <w:pPr>
        <w:pStyle w:val="1"/>
        <w:spacing w:after="118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C7F3CA3" w14:textId="77777777" w:rsidR="006803AB" w:rsidRPr="00732979" w:rsidRDefault="006803AB" w:rsidP="006803AB">
      <w:pPr>
        <w:pStyle w:val="1"/>
        <w:spacing w:after="118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32979">
        <w:rPr>
          <w:rFonts w:ascii="Times New Roman" w:hAnsi="Times New Roman" w:cs="Times New Roman"/>
          <w:color w:val="auto"/>
          <w:sz w:val="24"/>
          <w:szCs w:val="24"/>
        </w:rPr>
        <w:t>8. Предпринимаемые меры, по возможности, согласуются с вышестоящим руководством. По необходимости, иерархия может быть нарушена с целью получения высококвалифицированной консультации в кратчайшие сроки.</w:t>
      </w:r>
    </w:p>
    <w:p w14:paraId="48462483" w14:textId="77777777" w:rsidR="006803AB" w:rsidRPr="00732979" w:rsidRDefault="006803AB" w:rsidP="006803AB">
      <w:pPr>
        <w:pStyle w:val="1"/>
        <w:spacing w:after="118" w:line="240" w:lineRule="auto"/>
        <w:ind w:left="0" w:right="-11" w:firstLin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5723EF1" w14:textId="2959014F" w:rsidR="00563774" w:rsidRDefault="00292BCA" w:rsidP="006803AB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инструкцией ознакомлен (а)</w:t>
      </w:r>
    </w:p>
    <w:p w14:paraId="7AB71139" w14:textId="77F72CCF" w:rsidR="00292BCA" w:rsidRPr="00732979" w:rsidRDefault="00292BCA" w:rsidP="006803AB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______________/__________________/</w:t>
      </w:r>
    </w:p>
    <w:sectPr w:rsidR="00292BCA" w:rsidRPr="00732979" w:rsidSect="00361914">
      <w:headerReference w:type="first" r:id="rId8"/>
      <w:pgSz w:w="11906" w:h="16838"/>
      <w:pgMar w:top="567" w:right="566" w:bottom="1440" w:left="1133" w:header="0" w:footer="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FB6C66" w14:textId="77777777" w:rsidR="00276F86" w:rsidRDefault="00276F86">
      <w:pPr>
        <w:spacing w:after="0" w:line="240" w:lineRule="auto"/>
      </w:pPr>
      <w:r>
        <w:separator/>
      </w:r>
    </w:p>
  </w:endnote>
  <w:endnote w:type="continuationSeparator" w:id="0">
    <w:p w14:paraId="4312B7CB" w14:textId="77777777" w:rsidR="00276F86" w:rsidRDefault="00276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9BE008" w14:textId="77777777" w:rsidR="00276F86" w:rsidRDefault="00276F86">
      <w:pPr>
        <w:spacing w:after="0" w:line="240" w:lineRule="auto"/>
      </w:pPr>
      <w:r>
        <w:separator/>
      </w:r>
    </w:p>
  </w:footnote>
  <w:footnote w:type="continuationSeparator" w:id="0">
    <w:p w14:paraId="18A6C5E4" w14:textId="77777777" w:rsidR="00276F86" w:rsidRDefault="00276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87C2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</w:rPr>
    </w:pPr>
  </w:p>
  <w:p w14:paraId="2D21B1F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  <w:sz w:val="24"/>
        <w:szCs w:val="24"/>
      </w:rPr>
    </w:pPr>
  </w:p>
  <w:p w14:paraId="1DD5EDE9" w14:textId="77777777" w:rsidR="001B7BEF" w:rsidRPr="008510F3" w:rsidRDefault="001B7BEF" w:rsidP="001B7BEF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3314C821" w14:textId="2795D316" w:rsidR="001B7BEF" w:rsidRPr="008510F3" w:rsidRDefault="001B7BEF" w:rsidP="001B7BEF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</w:t>
    </w:r>
    <w:proofErr w:type="spellStart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Альтамед</w:t>
    </w:r>
    <w:proofErr w:type="spellEnd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-Голиц</w:t>
    </w:r>
    <w:r w:rsidR="00E00BF4"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3F4E7494" w14:textId="77777777" w:rsidR="001B7BEF" w:rsidRPr="008510F3" w:rsidRDefault="001B7BEF" w:rsidP="001B7BEF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3FDB1C65" w14:textId="77777777" w:rsidR="001B7BEF" w:rsidRPr="008510F3" w:rsidRDefault="001B7BEF" w:rsidP="001B7BEF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217FBC5D" w14:textId="53DD253C" w:rsidR="001024C5" w:rsidRPr="00CC22CA" w:rsidRDefault="001B7BEF" w:rsidP="001B7BEF">
    <w:pPr>
      <w:pStyle w:val="a3"/>
      <w:spacing w:after="0" w:line="240" w:lineRule="auto"/>
      <w:jc w:val="center"/>
      <w:rPr>
        <w:rFonts w:ascii="Times New Roman" w:hAnsi="Times New Roman"/>
        <w:sz w:val="24"/>
        <w:szCs w:val="24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2" w15:restartNumberingAfterBreak="0">
    <w:nsid w:val="00000003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3" w15:restartNumberingAfterBreak="0">
    <w:nsid w:val="00000004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4" w15:restartNumberingAfterBreak="0">
    <w:nsid w:val="00000005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5" w15:restartNumberingAfterBreak="0">
    <w:nsid w:val="00000006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0" w15:restartNumberingAfterBreak="0">
    <w:nsid w:val="0000000B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1" w15:restartNumberingAfterBreak="0">
    <w:nsid w:val="0000000C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2" w15:restartNumberingAfterBreak="0">
    <w:nsid w:val="0000000D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3" w15:restartNumberingAfterBreak="0">
    <w:nsid w:val="0000000E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4" w15:restartNumberingAfterBreak="0">
    <w:nsid w:val="0000000F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5" w15:restartNumberingAfterBreak="0">
    <w:nsid w:val="00000010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6" w15:restartNumberingAfterBreak="0">
    <w:nsid w:val="0000001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7" w15:restartNumberingAfterBreak="0">
    <w:nsid w:val="11DC681A"/>
    <w:multiLevelType w:val="multilevel"/>
    <w:tmpl w:val="EE0621C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12713664"/>
    <w:multiLevelType w:val="hybridMultilevel"/>
    <w:tmpl w:val="FA0685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4FE77C1"/>
    <w:multiLevelType w:val="multilevel"/>
    <w:tmpl w:val="F2CE89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17B36F92"/>
    <w:multiLevelType w:val="hybridMultilevel"/>
    <w:tmpl w:val="E752B76E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601D79"/>
    <w:multiLevelType w:val="hybridMultilevel"/>
    <w:tmpl w:val="5B1C9C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4102288"/>
    <w:multiLevelType w:val="multilevel"/>
    <w:tmpl w:val="F4AE395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u w:val="single"/>
      </w:rPr>
    </w:lvl>
  </w:abstractNum>
  <w:abstractNum w:abstractNumId="23" w15:restartNumberingAfterBreak="0">
    <w:nsid w:val="249A6803"/>
    <w:multiLevelType w:val="multilevel"/>
    <w:tmpl w:val="EBBAF38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267E78A1"/>
    <w:multiLevelType w:val="multilevel"/>
    <w:tmpl w:val="288A8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5" w15:restartNumberingAfterBreak="0">
    <w:nsid w:val="2F784337"/>
    <w:multiLevelType w:val="multilevel"/>
    <w:tmpl w:val="B23E792A"/>
    <w:lvl w:ilvl="0">
      <w:start w:val="1"/>
      <w:numFmt w:val="bullet"/>
      <w:lvlText w:val=""/>
      <w:lvlJc w:val="left"/>
      <w:pPr>
        <w:ind w:left="942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0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6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2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2F8D7C56"/>
    <w:multiLevelType w:val="hybridMultilevel"/>
    <w:tmpl w:val="84260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53243D"/>
    <w:multiLevelType w:val="multilevel"/>
    <w:tmpl w:val="686424E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10C67E9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354E3901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39DE41C0"/>
    <w:multiLevelType w:val="hybridMultilevel"/>
    <w:tmpl w:val="37669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E34482"/>
    <w:multiLevelType w:val="multilevel"/>
    <w:tmpl w:val="90848246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48B3317C"/>
    <w:multiLevelType w:val="multilevel"/>
    <w:tmpl w:val="D6F87AC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4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3" w15:restartNumberingAfterBreak="0">
    <w:nsid w:val="49421FFC"/>
    <w:multiLevelType w:val="hybridMultilevel"/>
    <w:tmpl w:val="883E3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590D54"/>
    <w:multiLevelType w:val="hybridMultilevel"/>
    <w:tmpl w:val="3CD644D8"/>
    <w:lvl w:ilvl="0" w:tplc="041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9D2EE3"/>
    <w:multiLevelType w:val="hybridMultilevel"/>
    <w:tmpl w:val="DAD8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641691"/>
    <w:multiLevelType w:val="multilevel"/>
    <w:tmpl w:val="FEA6D8FE"/>
    <w:lvl w:ilvl="0">
      <w:start w:val="1"/>
      <w:numFmt w:val="bullet"/>
      <w:lvlText w:val=""/>
      <w:lvlJc w:val="left"/>
      <w:pPr>
        <w:ind w:left="942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10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6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2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569B4652"/>
    <w:multiLevelType w:val="hybridMultilevel"/>
    <w:tmpl w:val="B9E8B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341834"/>
    <w:multiLevelType w:val="hybridMultilevel"/>
    <w:tmpl w:val="8152C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83740A"/>
    <w:multiLevelType w:val="multilevel"/>
    <w:tmpl w:val="686424E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D392DC0"/>
    <w:multiLevelType w:val="hybridMultilevel"/>
    <w:tmpl w:val="A1B050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25D6237"/>
    <w:multiLevelType w:val="multilevel"/>
    <w:tmpl w:val="686424E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2FF0B53"/>
    <w:multiLevelType w:val="multilevel"/>
    <w:tmpl w:val="3DFA201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65387350"/>
    <w:multiLevelType w:val="multilevel"/>
    <w:tmpl w:val="08A0418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4" w15:restartNumberingAfterBreak="0">
    <w:nsid w:val="66552A55"/>
    <w:multiLevelType w:val="multilevel"/>
    <w:tmpl w:val="C8AE5C46"/>
    <w:lvl w:ilvl="0">
      <w:start w:val="17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5" w15:restartNumberingAfterBreak="0">
    <w:nsid w:val="6F2A76BC"/>
    <w:multiLevelType w:val="hybridMultilevel"/>
    <w:tmpl w:val="343E8028"/>
    <w:lvl w:ilvl="0" w:tplc="735874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0EA128B"/>
    <w:multiLevelType w:val="hybridMultilevel"/>
    <w:tmpl w:val="04ACAC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7A6C6175"/>
    <w:multiLevelType w:val="hybridMultilevel"/>
    <w:tmpl w:val="44F62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084E19"/>
    <w:multiLevelType w:val="multilevel"/>
    <w:tmpl w:val="CA18B87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F467B5A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21"/>
  </w:num>
  <w:num w:numId="19">
    <w:abstractNumId w:val="45"/>
  </w:num>
  <w:num w:numId="20">
    <w:abstractNumId w:val="24"/>
  </w:num>
  <w:num w:numId="21">
    <w:abstractNumId w:val="19"/>
  </w:num>
  <w:num w:numId="22">
    <w:abstractNumId w:val="28"/>
  </w:num>
  <w:num w:numId="23">
    <w:abstractNumId w:val="29"/>
  </w:num>
  <w:num w:numId="24">
    <w:abstractNumId w:val="49"/>
  </w:num>
  <w:num w:numId="25">
    <w:abstractNumId w:val="39"/>
  </w:num>
  <w:num w:numId="26">
    <w:abstractNumId w:val="27"/>
  </w:num>
  <w:num w:numId="27">
    <w:abstractNumId w:val="41"/>
  </w:num>
  <w:num w:numId="28">
    <w:abstractNumId w:val="32"/>
  </w:num>
  <w:num w:numId="29">
    <w:abstractNumId w:val="31"/>
  </w:num>
  <w:num w:numId="30">
    <w:abstractNumId w:val="17"/>
  </w:num>
  <w:num w:numId="31">
    <w:abstractNumId w:val="30"/>
  </w:num>
  <w:num w:numId="32">
    <w:abstractNumId w:val="46"/>
  </w:num>
  <w:num w:numId="33">
    <w:abstractNumId w:val="26"/>
  </w:num>
  <w:num w:numId="34">
    <w:abstractNumId w:val="48"/>
  </w:num>
  <w:num w:numId="35">
    <w:abstractNumId w:val="34"/>
  </w:num>
  <w:num w:numId="36">
    <w:abstractNumId w:val="23"/>
  </w:num>
  <w:num w:numId="37">
    <w:abstractNumId w:val="43"/>
  </w:num>
  <w:num w:numId="38">
    <w:abstractNumId w:val="42"/>
  </w:num>
  <w:num w:numId="39">
    <w:abstractNumId w:val="40"/>
  </w:num>
  <w:num w:numId="40">
    <w:abstractNumId w:val="20"/>
  </w:num>
  <w:num w:numId="41">
    <w:abstractNumId w:val="18"/>
  </w:num>
  <w:num w:numId="42">
    <w:abstractNumId w:val="44"/>
  </w:num>
  <w:num w:numId="43">
    <w:abstractNumId w:val="22"/>
  </w:num>
  <w:num w:numId="44">
    <w:abstractNumId w:val="33"/>
  </w:num>
  <w:num w:numId="45">
    <w:abstractNumId w:val="47"/>
  </w:num>
  <w:num w:numId="46">
    <w:abstractNumId w:val="35"/>
  </w:num>
  <w:num w:numId="47">
    <w:abstractNumId w:val="38"/>
  </w:num>
  <w:num w:numId="48">
    <w:abstractNumId w:val="37"/>
  </w:num>
  <w:num w:numId="49">
    <w:abstractNumId w:val="25"/>
  </w:num>
  <w:num w:numId="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8E2"/>
    <w:rsid w:val="00004321"/>
    <w:rsid w:val="0000643F"/>
    <w:rsid w:val="0001174A"/>
    <w:rsid w:val="00026FDF"/>
    <w:rsid w:val="00034589"/>
    <w:rsid w:val="00041F33"/>
    <w:rsid w:val="00044C9D"/>
    <w:rsid w:val="00064DBF"/>
    <w:rsid w:val="00076F3B"/>
    <w:rsid w:val="00085322"/>
    <w:rsid w:val="00094319"/>
    <w:rsid w:val="000A3FAB"/>
    <w:rsid w:val="000E43F8"/>
    <w:rsid w:val="001024C5"/>
    <w:rsid w:val="00114AB7"/>
    <w:rsid w:val="00122DC6"/>
    <w:rsid w:val="00131AA5"/>
    <w:rsid w:val="00137EBD"/>
    <w:rsid w:val="00140EDF"/>
    <w:rsid w:val="001413D9"/>
    <w:rsid w:val="00146456"/>
    <w:rsid w:val="001526CB"/>
    <w:rsid w:val="001540D4"/>
    <w:rsid w:val="001647FE"/>
    <w:rsid w:val="001674DE"/>
    <w:rsid w:val="00173FB8"/>
    <w:rsid w:val="0018774C"/>
    <w:rsid w:val="00197947"/>
    <w:rsid w:val="001B577A"/>
    <w:rsid w:val="001B7BEF"/>
    <w:rsid w:val="001C0C22"/>
    <w:rsid w:val="001D3671"/>
    <w:rsid w:val="001D4CEF"/>
    <w:rsid w:val="001D6307"/>
    <w:rsid w:val="001E1D3F"/>
    <w:rsid w:val="001E2FCD"/>
    <w:rsid w:val="001E6F0C"/>
    <w:rsid w:val="001F5AA6"/>
    <w:rsid w:val="002036E1"/>
    <w:rsid w:val="00204B81"/>
    <w:rsid w:val="00204DD1"/>
    <w:rsid w:val="002076CD"/>
    <w:rsid w:val="0021019E"/>
    <w:rsid w:val="002170A9"/>
    <w:rsid w:val="0023488C"/>
    <w:rsid w:val="0023792D"/>
    <w:rsid w:val="00245436"/>
    <w:rsid w:val="00247660"/>
    <w:rsid w:val="002531FD"/>
    <w:rsid w:val="002607A1"/>
    <w:rsid w:val="00260CB9"/>
    <w:rsid w:val="00265424"/>
    <w:rsid w:val="00276F86"/>
    <w:rsid w:val="0029233D"/>
    <w:rsid w:val="00292994"/>
    <w:rsid w:val="00292BCA"/>
    <w:rsid w:val="002957B8"/>
    <w:rsid w:val="002A6F20"/>
    <w:rsid w:val="002A6F6E"/>
    <w:rsid w:val="002D5FF5"/>
    <w:rsid w:val="002F249B"/>
    <w:rsid w:val="002F2609"/>
    <w:rsid w:val="002F4F54"/>
    <w:rsid w:val="003174AD"/>
    <w:rsid w:val="003238AD"/>
    <w:rsid w:val="00324DA9"/>
    <w:rsid w:val="003262E7"/>
    <w:rsid w:val="00336D7F"/>
    <w:rsid w:val="0034553B"/>
    <w:rsid w:val="00345542"/>
    <w:rsid w:val="00355013"/>
    <w:rsid w:val="00357E14"/>
    <w:rsid w:val="00361914"/>
    <w:rsid w:val="0036355C"/>
    <w:rsid w:val="00370819"/>
    <w:rsid w:val="003948FF"/>
    <w:rsid w:val="00396F81"/>
    <w:rsid w:val="003A55D0"/>
    <w:rsid w:val="003C717E"/>
    <w:rsid w:val="003D0928"/>
    <w:rsid w:val="003F552B"/>
    <w:rsid w:val="00410832"/>
    <w:rsid w:val="004168B4"/>
    <w:rsid w:val="004276DC"/>
    <w:rsid w:val="00436C45"/>
    <w:rsid w:val="004424F5"/>
    <w:rsid w:val="00444960"/>
    <w:rsid w:val="004532DE"/>
    <w:rsid w:val="00457DF6"/>
    <w:rsid w:val="00460C1E"/>
    <w:rsid w:val="0047006F"/>
    <w:rsid w:val="00470DCE"/>
    <w:rsid w:val="004726D8"/>
    <w:rsid w:val="004964CF"/>
    <w:rsid w:val="004A5D4F"/>
    <w:rsid w:val="004B0E8C"/>
    <w:rsid w:val="004C0E50"/>
    <w:rsid w:val="004C2512"/>
    <w:rsid w:val="004C609C"/>
    <w:rsid w:val="004D16B9"/>
    <w:rsid w:val="004F4AF4"/>
    <w:rsid w:val="004F6933"/>
    <w:rsid w:val="004F6AD7"/>
    <w:rsid w:val="00500FE4"/>
    <w:rsid w:val="00517A0B"/>
    <w:rsid w:val="005227E5"/>
    <w:rsid w:val="00523E48"/>
    <w:rsid w:val="00535673"/>
    <w:rsid w:val="005500B4"/>
    <w:rsid w:val="00556EA1"/>
    <w:rsid w:val="00557E7A"/>
    <w:rsid w:val="0056237E"/>
    <w:rsid w:val="00563774"/>
    <w:rsid w:val="00563802"/>
    <w:rsid w:val="00575747"/>
    <w:rsid w:val="005766AF"/>
    <w:rsid w:val="00586E8E"/>
    <w:rsid w:val="00590885"/>
    <w:rsid w:val="00595A05"/>
    <w:rsid w:val="005A1D16"/>
    <w:rsid w:val="005A6111"/>
    <w:rsid w:val="005C09B7"/>
    <w:rsid w:val="005C0BD9"/>
    <w:rsid w:val="005E6878"/>
    <w:rsid w:val="00612127"/>
    <w:rsid w:val="00615DED"/>
    <w:rsid w:val="00632404"/>
    <w:rsid w:val="00635935"/>
    <w:rsid w:val="006368FF"/>
    <w:rsid w:val="006509E6"/>
    <w:rsid w:val="00653475"/>
    <w:rsid w:val="0067367D"/>
    <w:rsid w:val="006803AB"/>
    <w:rsid w:val="006A315C"/>
    <w:rsid w:val="006D0F3D"/>
    <w:rsid w:val="006D5405"/>
    <w:rsid w:val="006D66BF"/>
    <w:rsid w:val="0071588B"/>
    <w:rsid w:val="00723846"/>
    <w:rsid w:val="00732747"/>
    <w:rsid w:val="007334AF"/>
    <w:rsid w:val="00741833"/>
    <w:rsid w:val="007516CA"/>
    <w:rsid w:val="00752E54"/>
    <w:rsid w:val="00754C04"/>
    <w:rsid w:val="00755F7F"/>
    <w:rsid w:val="007641BA"/>
    <w:rsid w:val="007866F2"/>
    <w:rsid w:val="007946FD"/>
    <w:rsid w:val="00795F66"/>
    <w:rsid w:val="007B0366"/>
    <w:rsid w:val="007B6821"/>
    <w:rsid w:val="007C5E6F"/>
    <w:rsid w:val="007D37BE"/>
    <w:rsid w:val="007D3803"/>
    <w:rsid w:val="007E0178"/>
    <w:rsid w:val="007E1BF4"/>
    <w:rsid w:val="008066F4"/>
    <w:rsid w:val="0081597A"/>
    <w:rsid w:val="00816353"/>
    <w:rsid w:val="00816D33"/>
    <w:rsid w:val="00817695"/>
    <w:rsid w:val="0082370D"/>
    <w:rsid w:val="00835333"/>
    <w:rsid w:val="00862597"/>
    <w:rsid w:val="00870AEB"/>
    <w:rsid w:val="008A5952"/>
    <w:rsid w:val="008B7BDE"/>
    <w:rsid w:val="008C45A9"/>
    <w:rsid w:val="008D009D"/>
    <w:rsid w:val="008D3B90"/>
    <w:rsid w:val="008D4264"/>
    <w:rsid w:val="008E0EE3"/>
    <w:rsid w:val="008E5F11"/>
    <w:rsid w:val="008E7BAB"/>
    <w:rsid w:val="008F4491"/>
    <w:rsid w:val="00903F44"/>
    <w:rsid w:val="00904175"/>
    <w:rsid w:val="009066DB"/>
    <w:rsid w:val="00912770"/>
    <w:rsid w:val="0091674A"/>
    <w:rsid w:val="009173E7"/>
    <w:rsid w:val="009234E2"/>
    <w:rsid w:val="00924FA7"/>
    <w:rsid w:val="00932C47"/>
    <w:rsid w:val="00944EA2"/>
    <w:rsid w:val="00956104"/>
    <w:rsid w:val="00992E5A"/>
    <w:rsid w:val="00996F64"/>
    <w:rsid w:val="009C29F3"/>
    <w:rsid w:val="009E1B53"/>
    <w:rsid w:val="009E73CB"/>
    <w:rsid w:val="009F080A"/>
    <w:rsid w:val="00A036E1"/>
    <w:rsid w:val="00A03DA7"/>
    <w:rsid w:val="00A151C5"/>
    <w:rsid w:val="00A2063F"/>
    <w:rsid w:val="00A20EAA"/>
    <w:rsid w:val="00A25243"/>
    <w:rsid w:val="00A430E0"/>
    <w:rsid w:val="00A43253"/>
    <w:rsid w:val="00A45A66"/>
    <w:rsid w:val="00A45E7F"/>
    <w:rsid w:val="00A63736"/>
    <w:rsid w:val="00A65603"/>
    <w:rsid w:val="00A918C3"/>
    <w:rsid w:val="00A92B77"/>
    <w:rsid w:val="00AA1F02"/>
    <w:rsid w:val="00AD0CA9"/>
    <w:rsid w:val="00AE5D84"/>
    <w:rsid w:val="00B049E7"/>
    <w:rsid w:val="00B0680A"/>
    <w:rsid w:val="00B07D2E"/>
    <w:rsid w:val="00B1351C"/>
    <w:rsid w:val="00B3512A"/>
    <w:rsid w:val="00B371EA"/>
    <w:rsid w:val="00B40BD5"/>
    <w:rsid w:val="00B45C44"/>
    <w:rsid w:val="00B45FE3"/>
    <w:rsid w:val="00B466D4"/>
    <w:rsid w:val="00B72D65"/>
    <w:rsid w:val="00B936B2"/>
    <w:rsid w:val="00BB586A"/>
    <w:rsid w:val="00BC1E00"/>
    <w:rsid w:val="00BC52C4"/>
    <w:rsid w:val="00BD33F0"/>
    <w:rsid w:val="00BE68E2"/>
    <w:rsid w:val="00BF4659"/>
    <w:rsid w:val="00BF7955"/>
    <w:rsid w:val="00C06F60"/>
    <w:rsid w:val="00C1292E"/>
    <w:rsid w:val="00C17EDB"/>
    <w:rsid w:val="00C22853"/>
    <w:rsid w:val="00C26EEC"/>
    <w:rsid w:val="00C40F5A"/>
    <w:rsid w:val="00C54CC0"/>
    <w:rsid w:val="00C6150F"/>
    <w:rsid w:val="00C6704D"/>
    <w:rsid w:val="00C800BF"/>
    <w:rsid w:val="00C852E7"/>
    <w:rsid w:val="00CA094E"/>
    <w:rsid w:val="00CA7DD7"/>
    <w:rsid w:val="00CB1432"/>
    <w:rsid w:val="00CC22CA"/>
    <w:rsid w:val="00CD23CA"/>
    <w:rsid w:val="00CD6549"/>
    <w:rsid w:val="00CE2DFF"/>
    <w:rsid w:val="00CE2F40"/>
    <w:rsid w:val="00CE596D"/>
    <w:rsid w:val="00CE61DD"/>
    <w:rsid w:val="00D04B0D"/>
    <w:rsid w:val="00D13979"/>
    <w:rsid w:val="00D13B7A"/>
    <w:rsid w:val="00D149E9"/>
    <w:rsid w:val="00D14C42"/>
    <w:rsid w:val="00D24338"/>
    <w:rsid w:val="00D37C39"/>
    <w:rsid w:val="00D468C9"/>
    <w:rsid w:val="00D64D92"/>
    <w:rsid w:val="00D65D6F"/>
    <w:rsid w:val="00D66017"/>
    <w:rsid w:val="00DA3925"/>
    <w:rsid w:val="00DB0CED"/>
    <w:rsid w:val="00DB2186"/>
    <w:rsid w:val="00DE175C"/>
    <w:rsid w:val="00E00BF4"/>
    <w:rsid w:val="00E02C20"/>
    <w:rsid w:val="00E16662"/>
    <w:rsid w:val="00E2211A"/>
    <w:rsid w:val="00E31F45"/>
    <w:rsid w:val="00E60F44"/>
    <w:rsid w:val="00E66F39"/>
    <w:rsid w:val="00E92EC1"/>
    <w:rsid w:val="00EA6FEC"/>
    <w:rsid w:val="00ED067B"/>
    <w:rsid w:val="00EF038C"/>
    <w:rsid w:val="00EF2968"/>
    <w:rsid w:val="00F02D1D"/>
    <w:rsid w:val="00F125CF"/>
    <w:rsid w:val="00F129F9"/>
    <w:rsid w:val="00F42B22"/>
    <w:rsid w:val="00F443DD"/>
    <w:rsid w:val="00F537F1"/>
    <w:rsid w:val="00F661F8"/>
    <w:rsid w:val="00F746C2"/>
    <w:rsid w:val="00FA57E7"/>
    <w:rsid w:val="00FB28EB"/>
    <w:rsid w:val="00FB7A56"/>
    <w:rsid w:val="00FC09F8"/>
    <w:rsid w:val="00FC7148"/>
    <w:rsid w:val="00FD13A6"/>
    <w:rsid w:val="00FD7D81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855A9"/>
  <w14:defaultImageDpi w14:val="0"/>
  <w15:docId w15:val="{AC463A4B-8991-41CB-95CA-C4DD377D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E68E2"/>
  </w:style>
  <w:style w:type="paragraph" w:styleId="a5">
    <w:name w:val="footer"/>
    <w:basedOn w:val="a"/>
    <w:link w:val="a6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E68E2"/>
  </w:style>
  <w:style w:type="paragraph" w:styleId="a7">
    <w:name w:val="List Paragraph"/>
    <w:basedOn w:val="a"/>
    <w:link w:val="a8"/>
    <w:uiPriority w:val="34"/>
    <w:qFormat/>
    <w:rsid w:val="00BD33F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A2063F"/>
    <w:rPr>
      <w:color w:val="0563C1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47006F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7006F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7006F"/>
    <w:rPr>
      <w:vertAlign w:val="superscript"/>
    </w:rPr>
  </w:style>
  <w:style w:type="paragraph" w:styleId="ad">
    <w:name w:val="No Spacing"/>
    <w:uiPriority w:val="1"/>
    <w:qFormat/>
    <w:rsid w:val="00563774"/>
    <w:pPr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Абзац списка Знак"/>
    <w:link w:val="a7"/>
    <w:uiPriority w:val="34"/>
    <w:rsid w:val="007E0178"/>
  </w:style>
  <w:style w:type="paragraph" w:customStyle="1" w:styleId="1">
    <w:name w:val="Абзац списка1"/>
    <w:basedOn w:val="a"/>
    <w:uiPriority w:val="34"/>
    <w:qFormat/>
    <w:rsid w:val="006803AB"/>
    <w:pPr>
      <w:widowControl w:val="0"/>
      <w:spacing w:line="256" w:lineRule="auto"/>
      <w:ind w:left="720" w:firstLine="709"/>
      <w:contextualSpacing/>
    </w:pPr>
    <w:rPr>
      <w:rFonts w:ascii="Calibri" w:eastAsia="Calibri" w:hAnsi="Calibri"/>
      <w:color w:val="00000A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648D5-4AED-4C6F-9DFB-6A6C47BE0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437</Words>
  <Characters>2497</Characters>
  <Application>Microsoft Office Word</Application>
  <DocSecurity>2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Политика оператора в отношении обработки персональных данных (образец заполнения)(КонсультантПлюс, 2021)</vt:lpstr>
    </vt:vector>
  </TitlesOfParts>
  <Company>КонсультантПлюс Версия 4018.00.50</Company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Политика оператора в отношении обработки персональных данных (образец заполнения)(КонсультантПлюс, 2021)</dc:title>
  <dc:subject/>
  <dc:creator>Пользователь Windows</dc:creator>
  <cp:keywords/>
  <dc:description/>
  <cp:lastModifiedBy>sl-yur-06</cp:lastModifiedBy>
  <cp:revision>7</cp:revision>
  <dcterms:created xsi:type="dcterms:W3CDTF">2025-07-25T11:30:00Z</dcterms:created>
  <dcterms:modified xsi:type="dcterms:W3CDTF">2026-01-22T12:59:00Z</dcterms:modified>
</cp:coreProperties>
</file>
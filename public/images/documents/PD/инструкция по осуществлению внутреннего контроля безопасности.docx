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19CEE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0FB694B3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6E966E9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0B08F15" w14:textId="6A735DFB" w:rsidR="00816353" w:rsidRPr="005500B4" w:rsidRDefault="00816353" w:rsidP="00816353">
      <w:pPr>
        <w:pStyle w:val="ConsPlusNormal"/>
        <w:jc w:val="right"/>
        <w:rPr>
          <w:b/>
          <w:bCs/>
        </w:rPr>
      </w:pPr>
      <w:r w:rsidRPr="005500B4">
        <w:rPr>
          <w:b/>
          <w:bCs/>
        </w:rPr>
        <w:t>УТВЕРЖДЕНО:</w:t>
      </w:r>
    </w:p>
    <w:p w14:paraId="706E13A9" w14:textId="77777777" w:rsidR="00816353" w:rsidRPr="005500B4" w:rsidRDefault="00816353" w:rsidP="00816353">
      <w:pPr>
        <w:pStyle w:val="ConsPlusNormal"/>
        <w:jc w:val="right"/>
      </w:pPr>
      <w:r w:rsidRPr="005500B4">
        <w:t>приказом №</w:t>
      </w:r>
      <w:r>
        <w:t>__</w:t>
      </w:r>
      <w:r w:rsidRPr="005500B4">
        <w:t xml:space="preserve"> от «   »________ 202</w:t>
      </w:r>
      <w:r>
        <w:t>_</w:t>
      </w:r>
      <w:r w:rsidRPr="005500B4">
        <w:t xml:space="preserve"> г.</w:t>
      </w:r>
    </w:p>
    <w:p w14:paraId="70D572CF" w14:textId="77777777" w:rsidR="00FB54F6" w:rsidRDefault="00FB54F6" w:rsidP="00816353">
      <w:pPr>
        <w:pStyle w:val="ConsPlusNormal"/>
        <w:jc w:val="right"/>
        <w:rPr>
          <w:highlight w:val="yellow"/>
        </w:rPr>
      </w:pPr>
    </w:p>
    <w:p w14:paraId="49F51DF9" w14:textId="4182F06F" w:rsidR="00816353" w:rsidRPr="005500B4" w:rsidRDefault="00816353" w:rsidP="00816353">
      <w:pPr>
        <w:pStyle w:val="ConsPlusNormal"/>
        <w:jc w:val="right"/>
      </w:pPr>
      <w:r w:rsidRPr="00FB54F6">
        <w:t>Генеральн</w:t>
      </w:r>
      <w:r w:rsidR="00FB54F6">
        <w:t>ый</w:t>
      </w:r>
      <w:r w:rsidRPr="00FB54F6">
        <w:t xml:space="preserve"> директор</w:t>
      </w:r>
      <w:r w:rsidRPr="005500B4">
        <w:t xml:space="preserve"> </w:t>
      </w:r>
    </w:p>
    <w:p w14:paraId="5B8BC2BB" w14:textId="0C6CA50C" w:rsidR="00816353" w:rsidRDefault="00816353" w:rsidP="00816353">
      <w:pPr>
        <w:pStyle w:val="ConsPlusNormal"/>
        <w:jc w:val="right"/>
      </w:pPr>
      <w:bookmarkStart w:id="0" w:name="_Hlk142916232"/>
      <w:r w:rsidRPr="004B0E8C">
        <w:t>ООО «</w:t>
      </w:r>
      <w:proofErr w:type="spellStart"/>
      <w:r w:rsidR="00FB54F6">
        <w:t>Альтамед</w:t>
      </w:r>
      <w:proofErr w:type="spellEnd"/>
      <w:r w:rsidR="00FB54F6">
        <w:t>-Голиц</w:t>
      </w:r>
      <w:r w:rsidR="00F00FE2">
        <w:t>ы</w:t>
      </w:r>
      <w:r w:rsidR="00FB54F6">
        <w:t>но</w:t>
      </w:r>
      <w:r w:rsidRPr="004B0E8C">
        <w:t>»</w:t>
      </w:r>
    </w:p>
    <w:bookmarkEnd w:id="0"/>
    <w:p w14:paraId="1BBA61A5" w14:textId="2691F835" w:rsidR="00816353" w:rsidRPr="005500B4" w:rsidRDefault="00816353" w:rsidP="00816353">
      <w:pPr>
        <w:pStyle w:val="ConsPlusNormal"/>
        <w:jc w:val="right"/>
      </w:pPr>
      <w:r w:rsidRPr="005500B4">
        <w:t>__________________</w:t>
      </w:r>
      <w:r>
        <w:t xml:space="preserve"> </w:t>
      </w:r>
      <w:r w:rsidR="00590885">
        <w:t>/</w:t>
      </w:r>
      <w:r w:rsidR="00FB54F6">
        <w:t>А.А. Лебедев</w:t>
      </w:r>
      <w:r w:rsidR="00590885">
        <w:t>/</w:t>
      </w:r>
    </w:p>
    <w:p w14:paraId="1CD29063" w14:textId="037C8D82" w:rsidR="002607A1" w:rsidRDefault="002607A1" w:rsidP="00D24338">
      <w:pPr>
        <w:pStyle w:val="ConsPlusNormal"/>
        <w:rPr>
          <w:b/>
          <w:bCs/>
        </w:rPr>
      </w:pPr>
    </w:p>
    <w:p w14:paraId="6119C184" w14:textId="77777777" w:rsidR="005500B4" w:rsidRDefault="005500B4" w:rsidP="0034553B">
      <w:pPr>
        <w:pStyle w:val="ConsPlusNormal"/>
        <w:jc w:val="center"/>
        <w:rPr>
          <w:b/>
          <w:bCs/>
        </w:rPr>
      </w:pPr>
    </w:p>
    <w:p w14:paraId="04D300E8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9218F1D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EC9FB89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63FB402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A14A0C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E3F095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F17CBCF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3344DC0" w14:textId="77777777" w:rsidR="00F820B0" w:rsidRPr="00732979" w:rsidRDefault="00F820B0" w:rsidP="00F820B0">
      <w:pPr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color w:val="000000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b/>
          <w:bCs/>
          <w:sz w:val="24"/>
          <w:szCs w:val="24"/>
        </w:rPr>
        <w:t>ИНСТРУКЦИЯ</w:t>
      </w:r>
      <w:r w:rsidRPr="00732979">
        <w:rPr>
          <w:rFonts w:ascii="Times New Roman" w:eastAsia="Verdana" w:hAnsi="Times New Roman" w:cs="Times New Roman"/>
          <w:i/>
          <w:color w:val="000000"/>
          <w:sz w:val="24"/>
          <w:szCs w:val="24"/>
        </w:rPr>
        <w:t xml:space="preserve"> </w:t>
      </w:r>
      <w:r w:rsidRPr="00732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 </w:t>
      </w:r>
      <w:r w:rsidRPr="00732979">
        <w:rPr>
          <w:rFonts w:ascii="Times New Roman" w:eastAsia="Times New Roman" w:hAnsi="Times New Roman" w:cs="Times New Roman"/>
          <w:b/>
          <w:sz w:val="24"/>
          <w:szCs w:val="24"/>
        </w:rPr>
        <w:t>ОСУЩЕСТВЛЕНИЮ ВНУТРЕННЕГО КОНТРОЛЯ СООТВЕТСТВИЯ ОБРАБОТКИ ПЕРСОНАЛЬНЫХ ДАННЫХ ТРЕБОВАНИЯМ К ЗАЩИТЕ ПЕРСОНАЛЬНЫХ ДАННЫХ</w:t>
      </w:r>
    </w:p>
    <w:p w14:paraId="02F5D41A" w14:textId="77777777" w:rsidR="00563774" w:rsidRDefault="00563774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</w:p>
    <w:p w14:paraId="78F10301" w14:textId="77777777" w:rsidR="00FB54F6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ОБЩЕСТВА</w:t>
      </w:r>
      <w:r w:rsidRPr="00BB586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 xml:space="preserve"> С ОГРАНИЧЕННОЙ ОТВЕТСТВЕННОСТЬЮ </w:t>
      </w:r>
    </w:p>
    <w:p w14:paraId="420D2FA1" w14:textId="27781E47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 w:rsidRPr="00FB54F6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«</w:t>
      </w:r>
      <w:proofErr w:type="spellStart"/>
      <w:r w:rsidR="00FB54F6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Альтамед</w:t>
      </w:r>
      <w:proofErr w:type="spellEnd"/>
      <w:r w:rsidR="00FB54F6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-Голиц</w:t>
      </w:r>
      <w:r w:rsidR="00F00FE2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ы</w:t>
      </w:r>
      <w:r w:rsidR="00FB54F6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но</w:t>
      </w:r>
      <w:r w:rsidRPr="00FB54F6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»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0EE90F6E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019D9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069CC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BB8E3EA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F0C8A9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2B64E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BCAE2A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1673B9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6554BD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70A47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6124F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FD508F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AC63D7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23074C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7FD47B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B52B9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8A76EA" w14:textId="3A093A54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E3DAB82" w14:textId="5EE9824D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38A947" w14:textId="7BC2D272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10387D" w14:textId="63586479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336B475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4B5AE84" w14:textId="512DC313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  <w:r w:rsidRPr="00FB54F6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г. </w:t>
      </w:r>
      <w:r w:rsidR="00F00FE2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Голицыно</w:t>
      </w:r>
    </w:p>
    <w:p w14:paraId="38F4D8C4" w14:textId="130723E2" w:rsidR="00BB586A" w:rsidRP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sz w:val="24"/>
          <w:szCs w:val="24"/>
          <w:lang w:eastAsia="en-US"/>
        </w:rPr>
      </w:pP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202</w:t>
      </w:r>
      <w:r w:rsidR="00FB54F6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6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год</w:t>
      </w:r>
    </w:p>
    <w:p w14:paraId="626B3AD6" w14:textId="1B804E59" w:rsid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0161839" w14:textId="2BD6A16B" w:rsidR="00BB586A" w:rsidRPr="00BB586A" w:rsidRDefault="00BB586A" w:rsidP="00BB586A">
      <w:pPr>
        <w:widowControl w:val="0"/>
        <w:spacing w:before="20" w:after="2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484AA2B9" w14:textId="77777777" w:rsidR="00F820B0" w:rsidRPr="00732979" w:rsidRDefault="00F820B0" w:rsidP="00F820B0">
      <w:pPr>
        <w:shd w:val="clear" w:color="auto" w:fill="FFFFFF"/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b/>
          <w:bCs/>
          <w:sz w:val="24"/>
          <w:szCs w:val="24"/>
        </w:rPr>
        <w:t>1. ОБЩИЕ ПОЛОЖЕНИЯ</w:t>
      </w:r>
    </w:p>
    <w:p w14:paraId="72516DF1" w14:textId="77777777" w:rsidR="00F820B0" w:rsidRPr="00732979" w:rsidRDefault="00F820B0" w:rsidP="00F820B0">
      <w:pPr>
        <w:shd w:val="clear" w:color="auto" w:fill="FFFFFF"/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25FC5B" w14:textId="48F9FB01" w:rsidR="00F820B0" w:rsidRDefault="00F820B0" w:rsidP="00F820B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1.1. Инструкцию по осуществлению внутреннего контроля соответствия обработки персональных данных требованиям к защите персональных данных (да</w:t>
      </w:r>
      <w:r>
        <w:rPr>
          <w:rFonts w:ascii="Times New Roman" w:hAnsi="Times New Roman" w:cs="Times New Roman"/>
          <w:sz w:val="24"/>
          <w:szCs w:val="24"/>
        </w:rPr>
        <w:t>лее – «Инструкция»),</w:t>
      </w:r>
      <w:r w:rsidRPr="00F820B0">
        <w:rPr>
          <w:rFonts w:ascii="Times New Roman" w:hAnsi="Times New Roman" w:cs="Times New Roman"/>
          <w:sz w:val="24"/>
          <w:szCs w:val="24"/>
        </w:rPr>
        <w:t xml:space="preserve"> утверждается руководителем </w:t>
      </w:r>
      <w:r w:rsidR="00FB54F6" w:rsidRPr="007946FD">
        <w:rPr>
          <w:rFonts w:ascii="Times New Roman" w:eastAsia="Times New Roman" w:hAnsi="Times New Roman" w:cs="Times New Roman"/>
          <w:sz w:val="24"/>
          <w:szCs w:val="24"/>
        </w:rPr>
        <w:t>ООО «</w:t>
      </w:r>
      <w:proofErr w:type="spellStart"/>
      <w:r w:rsidR="00FB54F6">
        <w:rPr>
          <w:rFonts w:ascii="Times New Roman" w:eastAsia="Times New Roman" w:hAnsi="Times New Roman" w:cs="Times New Roman"/>
          <w:sz w:val="24"/>
          <w:szCs w:val="24"/>
        </w:rPr>
        <w:t>Альтамед</w:t>
      </w:r>
      <w:proofErr w:type="spellEnd"/>
      <w:r w:rsidR="00FB54F6">
        <w:rPr>
          <w:rFonts w:ascii="Times New Roman" w:eastAsia="Times New Roman" w:hAnsi="Times New Roman" w:cs="Times New Roman"/>
          <w:sz w:val="24"/>
          <w:szCs w:val="24"/>
        </w:rPr>
        <w:t>-Голиц</w:t>
      </w:r>
      <w:r w:rsidR="00F00FE2">
        <w:rPr>
          <w:rFonts w:ascii="Times New Roman" w:eastAsia="Times New Roman" w:hAnsi="Times New Roman" w:cs="Times New Roman"/>
          <w:sz w:val="24"/>
          <w:szCs w:val="24"/>
        </w:rPr>
        <w:t>ы</w:t>
      </w:r>
      <w:r w:rsidR="00FB54F6">
        <w:rPr>
          <w:rFonts w:ascii="Times New Roman" w:eastAsia="Times New Roman" w:hAnsi="Times New Roman" w:cs="Times New Roman"/>
          <w:sz w:val="24"/>
          <w:szCs w:val="24"/>
        </w:rPr>
        <w:t>но</w:t>
      </w:r>
      <w:r w:rsidR="00FB54F6" w:rsidRPr="007946FD">
        <w:rPr>
          <w:rFonts w:ascii="Times New Roman" w:eastAsia="Times New Roman" w:hAnsi="Times New Roman" w:cs="Times New Roman"/>
          <w:sz w:val="24"/>
          <w:szCs w:val="24"/>
        </w:rPr>
        <w:t>»</w:t>
      </w:r>
      <w:r w:rsidR="00FB5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54F6" w:rsidRPr="00BD09BF">
        <w:rPr>
          <w:rFonts w:ascii="Times New Roman" w:eastAsia="Times New Roman" w:hAnsi="Times New Roman" w:cs="Times New Roman"/>
          <w:sz w:val="24"/>
          <w:szCs w:val="24"/>
        </w:rPr>
        <w:t xml:space="preserve">ИНН </w:t>
      </w:r>
      <w:r w:rsidR="00FB54F6" w:rsidRPr="00BD09BF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FB54F6" w:rsidRPr="00BD09BF">
        <w:rPr>
          <w:rFonts w:ascii="Times New Roman" w:eastAsia="Times New Roman" w:hAnsi="Times New Roman" w:cs="Times New Roman"/>
          <w:sz w:val="24"/>
          <w:szCs w:val="24"/>
        </w:rPr>
        <w:t xml:space="preserve">, ОГРН </w:t>
      </w:r>
      <w:r w:rsidR="00FB54F6" w:rsidRPr="00BD09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 w:rsidRPr="00F820B0">
        <w:rPr>
          <w:rFonts w:ascii="Times New Roman" w:hAnsi="Times New Roman" w:cs="Times New Roman"/>
          <w:sz w:val="24"/>
          <w:szCs w:val="24"/>
        </w:rPr>
        <w:t xml:space="preserve">, (далее – «Оператор»). </w:t>
      </w:r>
    </w:p>
    <w:p w14:paraId="02C96F9C" w14:textId="77777777" w:rsidR="00F820B0" w:rsidRDefault="00F820B0" w:rsidP="00F820B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7733F02" w14:textId="124F2EF7" w:rsidR="00F820B0" w:rsidRPr="00732979" w:rsidRDefault="00F820B0" w:rsidP="00F820B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1.2. Настоящая Инструкция 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разработана на основании Федерального закона РФ от 27 июля 2006 г. № 152-ФЗ «О персональных данных» и </w:t>
      </w:r>
      <w:r w:rsidRPr="00732979">
        <w:rPr>
          <w:rFonts w:ascii="Times New Roman" w:hAnsi="Times New Roman" w:cs="Times New Roman"/>
          <w:sz w:val="24"/>
          <w:szCs w:val="24"/>
        </w:rPr>
        <w:t>определяет процедуры, направленные на выявление и предотвращение нарушений законодательства Российской Федерации в сфере персональных данных, основания, порядок, формы и методы проведения внутреннего контроля соответствия обработки персональных данных требованиям к защите персональных данных.</w:t>
      </w:r>
    </w:p>
    <w:p w14:paraId="2B4515DB" w14:textId="77777777" w:rsidR="00F820B0" w:rsidRPr="00732979" w:rsidRDefault="00F820B0" w:rsidP="00F820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643C24" w14:textId="13C3302A" w:rsidR="00F820B0" w:rsidRPr="00732979" w:rsidRDefault="00F820B0" w:rsidP="00F820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1.3. </w:t>
      </w:r>
      <w:r w:rsidRPr="005851E8">
        <w:rPr>
          <w:rFonts w:ascii="Times New Roman" w:eastAsia="Times New Roman" w:hAnsi="Times New Roman" w:cs="Times New Roman"/>
          <w:sz w:val="24"/>
          <w:szCs w:val="24"/>
          <w:u w:val="single"/>
        </w:rPr>
        <w:t>Пользователем информационной системы персональных данных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является </w:t>
      </w:r>
      <w:r w:rsidRPr="00732979">
        <w:rPr>
          <w:rFonts w:ascii="Times New Roman" w:hAnsi="Times New Roman" w:cs="Times New Roman"/>
          <w:sz w:val="24"/>
          <w:szCs w:val="24"/>
        </w:rPr>
        <w:t xml:space="preserve">работник Оператора или физическое лицо, с которым Оператором заключен договор </w:t>
      </w:r>
      <w:r>
        <w:rPr>
          <w:rFonts w:ascii="Times New Roman" w:hAnsi="Times New Roman" w:cs="Times New Roman"/>
          <w:sz w:val="24"/>
          <w:szCs w:val="24"/>
        </w:rPr>
        <w:t>об оказании возмездных услуг</w:t>
      </w:r>
      <w:r w:rsidRPr="00732979">
        <w:rPr>
          <w:rFonts w:ascii="Times New Roman" w:hAnsi="Times New Roman" w:cs="Times New Roman"/>
          <w:sz w:val="24"/>
          <w:szCs w:val="24"/>
        </w:rPr>
        <w:t>,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 участвующий в рамках выполнения своих функциональных обязанностей в процессах автоматизированной обработки персональных данных (далее – «Пользователь») и имеющий доступ к аппаратным средствам, программному обеспечению, данным и средствам защиты информации </w:t>
      </w:r>
      <w:r>
        <w:rPr>
          <w:rFonts w:ascii="Times New Roman" w:eastAsia="Times New Roman" w:hAnsi="Times New Roman" w:cs="Times New Roman"/>
          <w:sz w:val="24"/>
          <w:szCs w:val="24"/>
        </w:rPr>
        <w:t>Оператора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63F2CA" w14:textId="77777777" w:rsidR="00F820B0" w:rsidRPr="00732979" w:rsidRDefault="00F820B0" w:rsidP="00F820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6614AF" w14:textId="5D323B8B" w:rsidR="00F820B0" w:rsidRPr="00732979" w:rsidRDefault="00F820B0" w:rsidP="00F820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1.4. Контрольные мероприятия за обеспечением уровня защищенности персональных данных и соблюдение условий использования средств защиты информации, а также соблюдением требований законодательства Российской Федерации по обработке персональных данных в </w:t>
      </w:r>
      <w:r>
        <w:rPr>
          <w:rFonts w:ascii="Times New Roman" w:eastAsia="Times New Roman" w:hAnsi="Times New Roman" w:cs="Times New Roman"/>
          <w:sz w:val="24"/>
          <w:szCs w:val="24"/>
        </w:rPr>
        <w:t>информационных системах Оператора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 проводятся в следующих целях:</w:t>
      </w:r>
    </w:p>
    <w:p w14:paraId="0C346D98" w14:textId="77777777" w:rsidR="00F820B0" w:rsidRPr="00732979" w:rsidRDefault="00F820B0" w:rsidP="00F820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5D28E6" w14:textId="05D1DB4B" w:rsidR="00F820B0" w:rsidRPr="00F820B0" w:rsidRDefault="00F820B0" w:rsidP="00F820B0">
      <w:pPr>
        <w:pStyle w:val="a7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F820B0">
        <w:rPr>
          <w:rFonts w:ascii="Times New Roman" w:eastAsia="Times New Roman" w:hAnsi="Times New Roman" w:cs="Times New Roman"/>
          <w:sz w:val="24"/>
          <w:szCs w:val="24"/>
        </w:rPr>
        <w:t>роверка выполнения требований организационно-распорядительной документации по защите информации и действующего законодательства Российской Федерации в области обработки и защиты персональных данных.</w:t>
      </w:r>
    </w:p>
    <w:p w14:paraId="5AF6E0BC" w14:textId="77777777" w:rsidR="00F820B0" w:rsidRPr="00732979" w:rsidRDefault="00F820B0" w:rsidP="00F820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187CB0" w14:textId="5B89226C" w:rsidR="00F820B0" w:rsidRPr="00F820B0" w:rsidRDefault="00F820B0" w:rsidP="00F820B0">
      <w:pPr>
        <w:pStyle w:val="a7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F820B0">
        <w:rPr>
          <w:rFonts w:ascii="Times New Roman" w:eastAsia="Times New Roman" w:hAnsi="Times New Roman" w:cs="Times New Roman"/>
          <w:sz w:val="24"/>
          <w:szCs w:val="24"/>
        </w:rPr>
        <w:t>ценка уровня осведомленности и знаний работников в области обр</w:t>
      </w:r>
      <w:bookmarkStart w:id="1" w:name="_GoBack"/>
      <w:bookmarkEnd w:id="1"/>
      <w:r w:rsidRPr="00F820B0">
        <w:rPr>
          <w:rFonts w:ascii="Times New Roman" w:eastAsia="Times New Roman" w:hAnsi="Times New Roman" w:cs="Times New Roman"/>
          <w:sz w:val="24"/>
          <w:szCs w:val="24"/>
        </w:rPr>
        <w:t>аботки и защиты персональных данных.</w:t>
      </w:r>
    </w:p>
    <w:p w14:paraId="62745775" w14:textId="77777777" w:rsidR="00F820B0" w:rsidRPr="00732979" w:rsidRDefault="00F820B0" w:rsidP="00F820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4C1672" w14:textId="27797CBF" w:rsidR="00F820B0" w:rsidRPr="00F820B0" w:rsidRDefault="00F820B0" w:rsidP="00F820B0">
      <w:pPr>
        <w:pStyle w:val="a7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F820B0">
        <w:rPr>
          <w:rFonts w:ascii="Times New Roman" w:eastAsia="Times New Roman" w:hAnsi="Times New Roman" w:cs="Times New Roman"/>
          <w:sz w:val="24"/>
          <w:szCs w:val="24"/>
        </w:rPr>
        <w:t>ценка обоснованности и эффективности применяемых мер и средств защиты.</w:t>
      </w:r>
    </w:p>
    <w:p w14:paraId="1605DF52" w14:textId="77777777" w:rsidR="00F820B0" w:rsidRPr="00732979" w:rsidRDefault="00F820B0" w:rsidP="00F820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550056" w14:textId="59C2D8A2" w:rsidR="00F820B0" w:rsidRPr="00732979" w:rsidRDefault="00F820B0" w:rsidP="00882C3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="00882C34">
        <w:rPr>
          <w:rFonts w:ascii="Times New Roman" w:eastAsia="Times New Roman" w:hAnsi="Times New Roman" w:cs="Times New Roman"/>
          <w:b/>
          <w:bCs/>
          <w:sz w:val="24"/>
          <w:szCs w:val="24"/>
        </w:rPr>
        <w:t>МЕТОДЫ</w:t>
      </w:r>
      <w:r w:rsidRPr="00732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ВНУТРЕННЕГО КОНТРОЛЯ</w:t>
      </w:r>
    </w:p>
    <w:p w14:paraId="29FAE23F" w14:textId="77777777" w:rsidR="00F820B0" w:rsidRPr="00732979" w:rsidRDefault="00F820B0" w:rsidP="00F820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668D01" w14:textId="7FADAB3F" w:rsidR="00F820B0" w:rsidRPr="00732979" w:rsidRDefault="00F820B0" w:rsidP="00F820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2.1. </w:t>
      </w:r>
      <w:r w:rsidR="00882C34">
        <w:rPr>
          <w:rFonts w:ascii="Times New Roman" w:eastAsia="Times New Roman" w:hAnsi="Times New Roman" w:cs="Times New Roman"/>
          <w:sz w:val="24"/>
          <w:szCs w:val="24"/>
        </w:rPr>
        <w:t>Методы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 внутреннего контроля соответствия обработки </w:t>
      </w:r>
      <w:r w:rsidRPr="00732979">
        <w:rPr>
          <w:rFonts w:ascii="Times New Roman" w:hAnsi="Times New Roman" w:cs="Times New Roman"/>
          <w:sz w:val="24"/>
          <w:szCs w:val="24"/>
        </w:rPr>
        <w:t>персональных данных</w:t>
      </w:r>
      <w:r w:rsidR="00882C34">
        <w:rPr>
          <w:rFonts w:ascii="Times New Roman" w:eastAsia="Times New Roman" w:hAnsi="Times New Roman" w:cs="Times New Roman"/>
          <w:sz w:val="24"/>
          <w:szCs w:val="24"/>
        </w:rPr>
        <w:t xml:space="preserve"> требованиям к их защите:</w:t>
      </w:r>
    </w:p>
    <w:p w14:paraId="323C2379" w14:textId="09B59F9F" w:rsidR="00F820B0" w:rsidRPr="00732979" w:rsidRDefault="00882C34" w:rsidP="00F820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1) п</w:t>
      </w:r>
      <w:r w:rsidR="00F820B0" w:rsidRPr="00732979">
        <w:rPr>
          <w:rFonts w:ascii="Times New Roman" w:eastAsia="Times New Roman" w:hAnsi="Times New Roman" w:cs="Times New Roman"/>
          <w:sz w:val="24"/>
          <w:szCs w:val="24"/>
        </w:rPr>
        <w:t xml:space="preserve">роверки соответствия обработки </w:t>
      </w:r>
      <w:r w:rsidR="00F820B0" w:rsidRPr="00732979">
        <w:rPr>
          <w:rFonts w:ascii="Times New Roman" w:hAnsi="Times New Roman" w:cs="Times New Roman"/>
          <w:sz w:val="24"/>
          <w:szCs w:val="24"/>
        </w:rPr>
        <w:t>персональных данных</w:t>
      </w:r>
      <w:r w:rsidR="00F820B0" w:rsidRPr="00732979">
        <w:rPr>
          <w:rFonts w:ascii="Times New Roman" w:eastAsia="Times New Roman" w:hAnsi="Times New Roman" w:cs="Times New Roman"/>
          <w:sz w:val="24"/>
          <w:szCs w:val="24"/>
        </w:rPr>
        <w:t xml:space="preserve"> установленным требованиям разделяются на следующие виды:</w:t>
      </w:r>
    </w:p>
    <w:p w14:paraId="4829B711" w14:textId="77777777" w:rsidR="00F820B0" w:rsidRPr="00732979" w:rsidRDefault="00F820B0" w:rsidP="00F820B0">
      <w:pPr>
        <w:pStyle w:val="1"/>
        <w:numPr>
          <w:ilvl w:val="0"/>
          <w:numId w:val="47"/>
        </w:num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плановые;</w:t>
      </w:r>
    </w:p>
    <w:p w14:paraId="0360E66A" w14:textId="77777777" w:rsidR="00F820B0" w:rsidRPr="00732979" w:rsidRDefault="00F820B0" w:rsidP="00F820B0">
      <w:pPr>
        <w:pStyle w:val="1"/>
        <w:numPr>
          <w:ilvl w:val="0"/>
          <w:numId w:val="47"/>
        </w:numPr>
        <w:spacing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внеплановые.</w:t>
      </w:r>
    </w:p>
    <w:p w14:paraId="37741ED0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7CCEF524" w14:textId="5E8AFA8F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Плановые контрольные мероприятия направлены на постоянное совершенствование системы защиты персональных данных</w:t>
      </w:r>
      <w:r w:rsidR="00882C34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Оператора</w:t>
      </w: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2A9F4F47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3CB13188" w14:textId="6CEFD60A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Внеплановые контрольные мероприятия проводятся на основании решения комиссии по информационной безопасности (создается на период проведения мероприятий). Решение о проведении внеплановых контрольных мероприятий и созданию комиссии по информационной безопасности может быть принято в следующих случаях:</w:t>
      </w:r>
    </w:p>
    <w:p w14:paraId="74C606F8" w14:textId="77777777" w:rsidR="00F820B0" w:rsidRPr="00732979" w:rsidRDefault="00F820B0" w:rsidP="00F820B0">
      <w:pPr>
        <w:pStyle w:val="1"/>
        <w:numPr>
          <w:ilvl w:val="0"/>
          <w:numId w:val="47"/>
        </w:numPr>
        <w:spacing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 результатам расследования инцидента информационной безопасности;</w:t>
      </w:r>
    </w:p>
    <w:p w14:paraId="6C064CC1" w14:textId="77777777" w:rsidR="00F820B0" w:rsidRPr="00732979" w:rsidRDefault="00F820B0" w:rsidP="00F820B0">
      <w:pPr>
        <w:pStyle w:val="1"/>
        <w:numPr>
          <w:ilvl w:val="0"/>
          <w:numId w:val="47"/>
        </w:numPr>
        <w:spacing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по результатам внешних контрольных мероприятий, проводимых регулирующими органами;</w:t>
      </w:r>
    </w:p>
    <w:p w14:paraId="48BB8146" w14:textId="6A0582F8" w:rsidR="00F820B0" w:rsidRPr="00732979" w:rsidRDefault="00F820B0" w:rsidP="00F820B0">
      <w:pPr>
        <w:pStyle w:val="1"/>
        <w:numPr>
          <w:ilvl w:val="0"/>
          <w:numId w:val="47"/>
        </w:numPr>
        <w:spacing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 решению руководителя</w:t>
      </w:r>
      <w:r w:rsidR="00882C34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медицинской организации</w:t>
      </w: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5C5B2954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</w:p>
    <w:p w14:paraId="304D5F9F" w14:textId="4E37B448" w:rsidR="00F820B0" w:rsidRPr="00732979" w:rsidRDefault="00882C34" w:rsidP="00882C34">
      <w:pPr>
        <w:pStyle w:val="1"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3. ПЛАНЫ ВНУТРЕННИХ ПРОВЕРОК ОРГАНИЗАЦИИ</w:t>
      </w:r>
    </w:p>
    <w:p w14:paraId="235A2404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54246B58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3.1. План внутренней проверки соблюдения условий, обеспечивающих сохранность персональных данных и исключение несанкционированного доступа к ним (далее – «План внутренней проверки») содержит перечень внутренних проверок (Приложение № 1 к настоящей Инструкции).</w:t>
      </w:r>
    </w:p>
    <w:p w14:paraId="1436EA29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19C1DC8C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3.2. План внутренней проверки определяет периодичность проведения проверок. </w:t>
      </w:r>
    </w:p>
    <w:p w14:paraId="3D369C6F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731C234A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3.3. План внутренней проверки содержит следующую информацию:</w:t>
      </w:r>
    </w:p>
    <w:p w14:paraId="1982CD57" w14:textId="77777777" w:rsidR="00F820B0" w:rsidRPr="00732979" w:rsidRDefault="00F820B0" w:rsidP="00F820B0">
      <w:pPr>
        <w:pStyle w:val="1"/>
        <w:numPr>
          <w:ilvl w:val="0"/>
          <w:numId w:val="48"/>
        </w:num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название проводимого мероприятия.</w:t>
      </w:r>
    </w:p>
    <w:p w14:paraId="4A0C3508" w14:textId="77777777" w:rsidR="00F820B0" w:rsidRPr="00732979" w:rsidRDefault="00F820B0" w:rsidP="00F820B0">
      <w:pPr>
        <w:pStyle w:val="1"/>
        <w:numPr>
          <w:ilvl w:val="0"/>
          <w:numId w:val="48"/>
        </w:num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дата проведения мероприятия.</w:t>
      </w:r>
    </w:p>
    <w:p w14:paraId="515B571C" w14:textId="77777777" w:rsidR="00F820B0" w:rsidRPr="00732979" w:rsidRDefault="00F820B0" w:rsidP="00F820B0">
      <w:pPr>
        <w:pStyle w:val="1"/>
        <w:numPr>
          <w:ilvl w:val="0"/>
          <w:numId w:val="48"/>
        </w:num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ответственное лицо.</w:t>
      </w:r>
    </w:p>
    <w:p w14:paraId="3829B9E5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33CD4F2C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3.4. План внутренних проверок распространяется на все информационные системы персональных данных Оператора.</w:t>
      </w:r>
    </w:p>
    <w:p w14:paraId="666321AD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040FC9C3" w14:textId="77777777" w:rsidR="00F820B0" w:rsidRPr="00732979" w:rsidRDefault="00F820B0" w:rsidP="006B5BE7">
      <w:pPr>
        <w:pStyle w:val="1"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4. ОФОРМЛЕНИЕ РЕЗУЛЬТАТОВ КОНТРОЛЬНЫХ МЕРОПРИЯТИЙ</w:t>
      </w:r>
    </w:p>
    <w:p w14:paraId="6CBBDE22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7E45A334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4.1. По итогам проведения плановых и внеплановых контрольных мероприятий разрабатывается отчет, в котором указывается:</w:t>
      </w:r>
    </w:p>
    <w:p w14:paraId="5092EE9C" w14:textId="77777777" w:rsidR="00F820B0" w:rsidRPr="00732979" w:rsidRDefault="00F820B0" w:rsidP="00F820B0">
      <w:pPr>
        <w:pStyle w:val="1"/>
        <w:numPr>
          <w:ilvl w:val="0"/>
          <w:numId w:val="47"/>
        </w:num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описание проведенных мероприятий по каждому из этапов;</w:t>
      </w:r>
    </w:p>
    <w:p w14:paraId="2FD8C617" w14:textId="77777777" w:rsidR="00F820B0" w:rsidRPr="00732979" w:rsidRDefault="00F820B0" w:rsidP="00F820B0">
      <w:pPr>
        <w:pStyle w:val="1"/>
        <w:numPr>
          <w:ilvl w:val="0"/>
          <w:numId w:val="47"/>
        </w:num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перечень и описание выявленных нарушений;</w:t>
      </w:r>
    </w:p>
    <w:p w14:paraId="2A343E04" w14:textId="77777777" w:rsidR="00F820B0" w:rsidRPr="00732979" w:rsidRDefault="00F820B0" w:rsidP="00F820B0">
      <w:pPr>
        <w:pStyle w:val="1"/>
        <w:numPr>
          <w:ilvl w:val="0"/>
          <w:numId w:val="47"/>
        </w:num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рекомендации по устранению выявленных нарушений;</w:t>
      </w:r>
    </w:p>
    <w:p w14:paraId="313BFB3E" w14:textId="77777777" w:rsidR="00F820B0" w:rsidRPr="00732979" w:rsidRDefault="00F820B0" w:rsidP="00F820B0">
      <w:pPr>
        <w:pStyle w:val="1"/>
        <w:numPr>
          <w:ilvl w:val="0"/>
          <w:numId w:val="47"/>
        </w:numPr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заключение по итогам проведения внутреннего контрольного мероприятия.</w:t>
      </w:r>
    </w:p>
    <w:p w14:paraId="6522408E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6E1368EA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4.2. Результаты проведения мероприятий по внеплановому контролю заносятся в Протокол проведения внутренних проверок контроля соответствия обработки персональных данных требованиям к защите персональных данных (Приложение № 2 к настоящей Инструкции).</w:t>
      </w:r>
    </w:p>
    <w:p w14:paraId="79ACD755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76CDE1AB" w14:textId="77777777" w:rsidR="00F820B0" w:rsidRPr="00732979" w:rsidRDefault="00F820B0" w:rsidP="006B5BE7">
      <w:pPr>
        <w:pStyle w:val="1"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5. ПОРЯДОК ПРОВЕДЕНИЯ ПЛАНОВЫХ И ВНЕПЛАНОВЫХ КОНТРОЛЬНЫХ МЕРОПРИЯТИЙ</w:t>
      </w:r>
    </w:p>
    <w:p w14:paraId="53575ED2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59DD8850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5.1. Плановые и внеплановые контрольные мероприятия проводятся при обязательном участии лица, ответственного за организацию обработки </w:t>
      </w:r>
      <w:r w:rsidRPr="00732979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персональных данных</w:t>
      </w: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22C33FBA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3770942B" w14:textId="1B4F067D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5.2. Лицо, ответственное за организацию обработки </w:t>
      </w:r>
      <w:r w:rsidRPr="00732979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персональных данных</w:t>
      </w: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, не позднее чем за три рабочих дня до начала проведения контрольных мероприятий уведомляет </w:t>
      </w:r>
      <w:r w:rsidR="006B5BE7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руководителя медицинской организации и всех сотрудников организации, имеющих доступ к персональным данным субъектов</w:t>
      </w: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 в которых планируется проведение контрольных мероприятий, и направляет им для ознакомления План проведения контрольных мероприятий. При проведении внеплановых контрольных мероприятий уведомление не требуется.</w:t>
      </w:r>
    </w:p>
    <w:p w14:paraId="74F1080A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5DCE6057" w14:textId="77777777" w:rsidR="00F820B0" w:rsidRPr="00732979" w:rsidRDefault="00F820B0" w:rsidP="00F820B0">
      <w:pPr>
        <w:pStyle w:val="1"/>
        <w:spacing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5.3. Во время проведения контрольных мероприятий, в зависимости от целей мероприятий, могут выполняться следующие проверки:</w:t>
      </w:r>
    </w:p>
    <w:p w14:paraId="5152DB6C" w14:textId="77777777" w:rsidR="00F820B0" w:rsidRPr="00732979" w:rsidRDefault="00F820B0" w:rsidP="00F820B0">
      <w:pPr>
        <w:pStyle w:val="1"/>
        <w:numPr>
          <w:ilvl w:val="0"/>
          <w:numId w:val="49"/>
        </w:numPr>
        <w:shd w:val="clear" w:color="auto" w:fill="FFFFFF"/>
        <w:spacing w:before="75" w:after="75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соответствие полномочий Пользователя правилам доступа.</w:t>
      </w:r>
    </w:p>
    <w:p w14:paraId="72B894B3" w14:textId="77777777" w:rsidR="00F820B0" w:rsidRPr="00732979" w:rsidRDefault="00F820B0" w:rsidP="00F820B0">
      <w:pPr>
        <w:pStyle w:val="1"/>
        <w:numPr>
          <w:ilvl w:val="0"/>
          <w:numId w:val="49"/>
        </w:numPr>
        <w:shd w:val="clear" w:color="auto" w:fill="FFFFFF"/>
        <w:spacing w:before="75" w:after="75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соблюдение Пользователями требований инструкции по антивирусной защите в информационных системах персональных данных.</w:t>
      </w:r>
    </w:p>
    <w:p w14:paraId="2E2D8865" w14:textId="7FC3E641" w:rsidR="00F820B0" w:rsidRPr="00732979" w:rsidRDefault="00F820B0" w:rsidP="00F820B0">
      <w:pPr>
        <w:pStyle w:val="1"/>
        <w:numPr>
          <w:ilvl w:val="0"/>
          <w:numId w:val="49"/>
        </w:numPr>
        <w:shd w:val="clear" w:color="auto" w:fill="FFFFFF"/>
        <w:spacing w:before="75" w:after="75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соблюдение администраторами инструкций и регламентов по обеспечению безопасности </w:t>
      </w: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 xml:space="preserve">информации в </w:t>
      </w:r>
      <w:r w:rsidR="006B5BE7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информационных системах</w:t>
      </w: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23D65DCA" w14:textId="77777777" w:rsidR="00F820B0" w:rsidRPr="00732979" w:rsidRDefault="00F820B0" w:rsidP="00F820B0">
      <w:pPr>
        <w:pStyle w:val="1"/>
        <w:numPr>
          <w:ilvl w:val="0"/>
          <w:numId w:val="49"/>
        </w:numPr>
        <w:shd w:val="clear" w:color="auto" w:fill="FFFFFF"/>
        <w:spacing w:before="75" w:after="75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соблюдение порядка доступа в помещения, где ведется обработка персональных данных.</w:t>
      </w:r>
    </w:p>
    <w:p w14:paraId="71D8D2B7" w14:textId="77777777" w:rsidR="00F820B0" w:rsidRPr="00732979" w:rsidRDefault="00F820B0" w:rsidP="00F820B0">
      <w:pPr>
        <w:pStyle w:val="1"/>
        <w:numPr>
          <w:ilvl w:val="0"/>
          <w:numId w:val="49"/>
        </w:numPr>
        <w:shd w:val="clear" w:color="auto" w:fill="FFFFFF"/>
        <w:spacing w:before="75" w:after="75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знание Пользователями положений Инструкции пользователя по обеспечению безопасности обработки </w:t>
      </w:r>
      <w:r w:rsidRPr="00732979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персональных данных</w:t>
      </w: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при возникновении внештатных ситуаций.</w:t>
      </w:r>
    </w:p>
    <w:p w14:paraId="2618A97F" w14:textId="77777777" w:rsidR="00F820B0" w:rsidRPr="00732979" w:rsidRDefault="00F820B0" w:rsidP="00F820B0">
      <w:pPr>
        <w:pStyle w:val="1"/>
        <w:numPr>
          <w:ilvl w:val="0"/>
          <w:numId w:val="49"/>
        </w:numPr>
        <w:shd w:val="clear" w:color="auto" w:fill="FFFFFF"/>
        <w:spacing w:before="75" w:after="75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порядок и условия применения средств защиты информации.</w:t>
      </w:r>
    </w:p>
    <w:p w14:paraId="1B2B4016" w14:textId="77777777" w:rsidR="00F820B0" w:rsidRPr="00732979" w:rsidRDefault="00F820B0" w:rsidP="00F820B0">
      <w:pPr>
        <w:pStyle w:val="1"/>
        <w:numPr>
          <w:ilvl w:val="0"/>
          <w:numId w:val="49"/>
        </w:numPr>
        <w:shd w:val="clear" w:color="auto" w:fill="FFFFFF"/>
        <w:spacing w:before="75" w:after="75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состояние учета машинных носителей персональных данных.</w:t>
      </w:r>
    </w:p>
    <w:p w14:paraId="65464263" w14:textId="77777777" w:rsidR="00F820B0" w:rsidRPr="00732979" w:rsidRDefault="00F820B0" w:rsidP="00F820B0">
      <w:pPr>
        <w:pStyle w:val="1"/>
        <w:numPr>
          <w:ilvl w:val="0"/>
          <w:numId w:val="49"/>
        </w:numPr>
        <w:shd w:val="clear" w:color="auto" w:fill="FFFFFF"/>
        <w:spacing w:before="75" w:after="75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наличие (отсутствие) фактов несанкционированного доступа к </w:t>
      </w:r>
      <w:r w:rsidRPr="00732979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персональным данным</w:t>
      </w: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и принятие необходимых мер.</w:t>
      </w:r>
    </w:p>
    <w:p w14:paraId="536DCB39" w14:textId="77777777" w:rsidR="00F820B0" w:rsidRPr="00732979" w:rsidRDefault="00F820B0" w:rsidP="00F820B0">
      <w:pPr>
        <w:pStyle w:val="1"/>
        <w:numPr>
          <w:ilvl w:val="0"/>
          <w:numId w:val="49"/>
        </w:numPr>
        <w:shd w:val="clear" w:color="auto" w:fill="FFFFFF"/>
        <w:spacing w:before="75" w:after="75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проведенные мероприятия по восстановлению </w:t>
      </w:r>
      <w:r w:rsidRPr="00732979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персональных данных</w:t>
      </w: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 модифицированных или уничтоженных вследствие несанкционированного доступа к ним.</w:t>
      </w:r>
    </w:p>
    <w:p w14:paraId="361A1BD4" w14:textId="77777777" w:rsidR="00F820B0" w:rsidRPr="00732979" w:rsidRDefault="00F820B0" w:rsidP="00F820B0">
      <w:pPr>
        <w:pStyle w:val="1"/>
        <w:numPr>
          <w:ilvl w:val="0"/>
          <w:numId w:val="49"/>
        </w:numPr>
        <w:shd w:val="clear" w:color="auto" w:fill="FFFFFF"/>
        <w:spacing w:before="75" w:after="75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технические мероприятия, связанные с штатным и нештатным функционированием средств защиты.</w:t>
      </w:r>
    </w:p>
    <w:p w14:paraId="22AA70DB" w14:textId="77777777" w:rsidR="00F820B0" w:rsidRPr="00732979" w:rsidRDefault="00F820B0" w:rsidP="00F820B0">
      <w:pPr>
        <w:pStyle w:val="1"/>
        <w:numPr>
          <w:ilvl w:val="0"/>
          <w:numId w:val="49"/>
        </w:numPr>
        <w:shd w:val="clear" w:color="auto" w:fill="FFFFFF"/>
        <w:spacing w:before="75" w:after="75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3297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технические мероприятия, связанные с штатным и нештатным функционированием подсистем системы защиты информации.</w:t>
      </w:r>
    </w:p>
    <w:p w14:paraId="45723EF1" w14:textId="017B4B3C" w:rsidR="00563774" w:rsidRDefault="00563774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201F032" w14:textId="4F689F3B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BB1838E" w14:textId="6410D8B8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556E7AD" w14:textId="2202DA13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274D90D" w14:textId="37B7B2DF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D55E51D" w14:textId="034343AF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6884240" w14:textId="74627B7F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128BDB6" w14:textId="1302AB4A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871E3E3" w14:textId="74407508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7D6BC46" w14:textId="3401B9C0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13FB8F1" w14:textId="44A6C640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D1050C7" w14:textId="05F7BFBB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C832FD2" w14:textId="1FCE3853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55381FF" w14:textId="2FAEF62B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626A3FD" w14:textId="736E0EFA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0418681" w14:textId="4CD1DC1A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9F5B819" w14:textId="52A46B13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8ACA97F" w14:textId="62EF2EB2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CDF6066" w14:textId="7081D496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FC56CC9" w14:textId="13EB433F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37F94C3" w14:textId="107AE49E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5A14AD4" w14:textId="27C08128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F27A2B7" w14:textId="4E9A0F63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74D18B1" w14:textId="33B8FBF8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AA71F60" w14:textId="586B8E40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13D0810" w14:textId="0D6B2D59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3B77982" w14:textId="10BD69B0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D8C4946" w14:textId="19E3CF15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38C2B80" w14:textId="436DA34B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01E4D42" w14:textId="0586D517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0A98D5A" w14:textId="23A07FCD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F53A799" w14:textId="27518767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DC446B1" w14:textId="6DD8F10E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6A4908F" w14:textId="624A9C22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354AA8D" w14:textId="421FDA22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B002E4E" w14:textId="30FD4C04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059FB97" w14:textId="171583EF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F732485" w14:textId="6F4CC91A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FCBE51A" w14:textId="7C20FD9E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8AE9B40" w14:textId="7D869BAC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2829903" w14:textId="77777777" w:rsidR="00C002EA" w:rsidRPr="00732979" w:rsidRDefault="00C002EA" w:rsidP="00C002EA">
      <w:pPr>
        <w:tabs>
          <w:tab w:val="left" w:pos="2832"/>
        </w:tabs>
        <w:spacing w:after="0" w:line="240" w:lineRule="auto"/>
        <w:contextualSpacing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Приложение № 1</w:t>
      </w:r>
    </w:p>
    <w:p w14:paraId="473502E6" w14:textId="77777777" w:rsidR="00C002EA" w:rsidRPr="00732979" w:rsidRDefault="00C002EA" w:rsidP="00C002EA">
      <w:pPr>
        <w:spacing w:after="0" w:line="240" w:lineRule="auto"/>
        <w:contextualSpacing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к Инструкции по осуществлению внутреннего контроля</w:t>
      </w:r>
    </w:p>
    <w:p w14:paraId="57BD003A" w14:textId="77777777" w:rsidR="00C002EA" w:rsidRPr="00732979" w:rsidRDefault="00C002EA" w:rsidP="00C002EA">
      <w:pPr>
        <w:spacing w:after="0" w:line="240" w:lineRule="auto"/>
        <w:contextualSpacing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соответствия обработки персональных данных</w:t>
      </w:r>
    </w:p>
    <w:p w14:paraId="08BEA6A3" w14:textId="77777777" w:rsidR="00C002EA" w:rsidRPr="00732979" w:rsidRDefault="00C002EA" w:rsidP="00C002EA">
      <w:pPr>
        <w:spacing w:after="0" w:line="240" w:lineRule="auto"/>
        <w:contextualSpacing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требованиям к защите персональных данных</w:t>
      </w:r>
    </w:p>
    <w:p w14:paraId="300F02E2" w14:textId="150B6E78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299AE5C" w14:textId="0CC2E52E" w:rsidR="00C002EA" w:rsidRDefault="00C002EA" w:rsidP="00F820B0">
      <w:pPr>
        <w:pStyle w:val="ac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DF6FEE4" w14:textId="77777777" w:rsidR="00C002EA" w:rsidRPr="00732979" w:rsidRDefault="00C002EA" w:rsidP="00C002EA">
      <w:pPr>
        <w:pStyle w:val="10"/>
        <w:suppressAutoHyphens/>
        <w:spacing w:line="240" w:lineRule="auto"/>
        <w:ind w:firstLine="0"/>
        <w:contextualSpacing/>
        <w:jc w:val="center"/>
        <w:rPr>
          <w:b/>
          <w:bCs/>
          <w:sz w:val="24"/>
        </w:rPr>
      </w:pPr>
      <w:r w:rsidRPr="00732979">
        <w:rPr>
          <w:b/>
          <w:bCs/>
          <w:sz w:val="24"/>
        </w:rPr>
        <w:t>ПЛАН ВНУТРЕННЕЙ ПРОВЕРКИ</w:t>
      </w:r>
    </w:p>
    <w:p w14:paraId="279D3337" w14:textId="77777777" w:rsidR="00C002EA" w:rsidRPr="00732979" w:rsidRDefault="00C002EA" w:rsidP="00C002EA">
      <w:pPr>
        <w:pStyle w:val="10"/>
        <w:suppressAutoHyphens/>
        <w:spacing w:line="240" w:lineRule="auto"/>
        <w:ind w:firstLine="0"/>
        <w:contextualSpacing/>
        <w:jc w:val="left"/>
        <w:rPr>
          <w:sz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1"/>
        <w:gridCol w:w="4426"/>
        <w:gridCol w:w="1842"/>
        <w:gridCol w:w="3402"/>
      </w:tblGrid>
      <w:tr w:rsidR="00C002EA" w:rsidRPr="00732979" w14:paraId="3301DB99" w14:textId="77777777" w:rsidTr="005851E8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9C45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b/>
                <w:sz w:val="20"/>
                <w:szCs w:val="20"/>
                <w:lang w:eastAsia="en-US"/>
              </w:rPr>
            </w:pPr>
            <w:r w:rsidRPr="00732979">
              <w:rPr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1F45C" w14:textId="77777777" w:rsidR="00C002EA" w:rsidRPr="00732979" w:rsidRDefault="00C002EA" w:rsidP="002C2A05">
            <w:pPr>
              <w:pStyle w:val="Tableheader"/>
              <w:contextualSpacing/>
              <w:rPr>
                <w:b/>
                <w:sz w:val="20"/>
                <w:szCs w:val="20"/>
                <w:lang w:eastAsia="en-US"/>
              </w:rPr>
            </w:pPr>
            <w:r w:rsidRPr="00732979">
              <w:rPr>
                <w:b/>
                <w:sz w:val="20"/>
                <w:szCs w:val="20"/>
                <w:lang w:eastAsia="en-US"/>
              </w:rPr>
              <w:t>Мероприятие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8397A" w14:textId="77777777" w:rsidR="00C002EA" w:rsidRPr="00732979" w:rsidRDefault="00C002EA" w:rsidP="002C2A05">
            <w:pPr>
              <w:pStyle w:val="Tableheader"/>
              <w:spacing w:before="120"/>
              <w:contextualSpacing/>
              <w:rPr>
                <w:b/>
                <w:sz w:val="20"/>
                <w:szCs w:val="20"/>
                <w:lang w:eastAsia="en-US"/>
              </w:rPr>
            </w:pPr>
            <w:r w:rsidRPr="00732979">
              <w:rPr>
                <w:b/>
                <w:sz w:val="20"/>
                <w:szCs w:val="20"/>
                <w:lang w:eastAsia="en-US"/>
              </w:rPr>
              <w:t>Периодичность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1BECE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b/>
                <w:sz w:val="20"/>
                <w:szCs w:val="20"/>
                <w:lang w:eastAsia="en-US"/>
              </w:rPr>
            </w:pPr>
            <w:r w:rsidRPr="00732979">
              <w:rPr>
                <w:b/>
                <w:sz w:val="20"/>
                <w:szCs w:val="20"/>
                <w:lang w:eastAsia="en-US"/>
              </w:rPr>
              <w:t>Ответственное лицо</w:t>
            </w:r>
          </w:p>
        </w:tc>
      </w:tr>
      <w:tr w:rsidR="00C002EA" w:rsidRPr="00732979" w14:paraId="0EC76921" w14:textId="77777777" w:rsidTr="005851E8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25299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7A581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Контроль над соблюдением режима обработки персональных данных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50B3F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Ежемесячно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515E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Лицо, ответственное за организацию обработки персональных данных</w:t>
            </w:r>
          </w:p>
        </w:tc>
      </w:tr>
      <w:tr w:rsidR="00C002EA" w:rsidRPr="00732979" w14:paraId="35E32E26" w14:textId="77777777" w:rsidTr="005851E8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8D2A2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5ACE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Контроль за выполнением требований по защите персональных данных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7563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Ежемесячно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94E06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Лицо, ответственное за организацию обработки персональных данных</w:t>
            </w:r>
          </w:p>
        </w:tc>
      </w:tr>
      <w:tr w:rsidR="00C002EA" w:rsidRPr="00732979" w14:paraId="586A02E0" w14:textId="77777777" w:rsidTr="005851E8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E25EB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3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19878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Контроль над выполнением антивирусной защиты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2DCE1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Ежемесячно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080CD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Лицо, ответственное за обеспечение безопасности персональных данных</w:t>
            </w:r>
          </w:p>
        </w:tc>
      </w:tr>
      <w:tr w:rsidR="00C002EA" w:rsidRPr="00732979" w14:paraId="0B5E3C3C" w14:textId="77777777" w:rsidTr="005851E8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D335F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4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8C837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Контроль над соблюдением режима защиты при подключении к сетям общего пользования и (или) международного обмена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58D78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Ежемесячно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103DF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Лицо, ответственное за обеспечение безопасности персональных данных</w:t>
            </w:r>
          </w:p>
        </w:tc>
      </w:tr>
      <w:tr w:rsidR="00C002EA" w:rsidRPr="00732979" w14:paraId="1ECA8B0D" w14:textId="77777777" w:rsidTr="005851E8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98272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5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E0F2D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Проведение внутренних проверок на предмет выявления изменений в уровне защищенности персональных данных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9214A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Ежегодно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FC1C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Комиссии по обработке персональных данных</w:t>
            </w:r>
          </w:p>
        </w:tc>
      </w:tr>
      <w:tr w:rsidR="00C002EA" w:rsidRPr="00732979" w14:paraId="4E7BAD1E" w14:textId="77777777" w:rsidTr="005851E8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53322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6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78F26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Контроль за обновлениями программного обеспечения и единообразия применяемого ПО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B5894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Ежемесячно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21350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Лицо, ответственное за обеспечение безопасности персональных данных</w:t>
            </w:r>
          </w:p>
        </w:tc>
      </w:tr>
      <w:tr w:rsidR="00C002EA" w:rsidRPr="00732979" w14:paraId="342E46B6" w14:textId="77777777" w:rsidTr="005851E8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D358E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7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C8ABE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Контроль за обеспечением резервного копирования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3BC5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Ежемесячно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8B682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Лицо, ответственное за обеспечение безопасности персональных данных</w:t>
            </w:r>
          </w:p>
        </w:tc>
      </w:tr>
      <w:tr w:rsidR="00C002EA" w:rsidRPr="00732979" w14:paraId="63F64FE8" w14:textId="77777777" w:rsidTr="005851E8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B7CE8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CF19" w14:textId="77777777" w:rsidR="00C002EA" w:rsidRPr="00732979" w:rsidRDefault="00C002EA" w:rsidP="002C2A05">
            <w:pPr>
              <w:pStyle w:val="Tabletext"/>
              <w:suppressAutoHyphens/>
              <w:contextualSpacing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Контроль за функционированием средств защиты информации</w:t>
            </w:r>
          </w:p>
          <w:p w14:paraId="46BCC939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07310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Ежемесячно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B011C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Лицо, ответственное за обеспечение безопасности персональных данных</w:t>
            </w:r>
          </w:p>
        </w:tc>
      </w:tr>
      <w:tr w:rsidR="00C002EA" w:rsidRPr="00732979" w14:paraId="259C6B44" w14:textId="77777777" w:rsidTr="005851E8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47516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9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CBCDC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Организация анализа и пересмотра имеющихся угроз безопасности персональных данных, а также предсказание появления новых, еще неизвестных, угроз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251B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Ежегодно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46D6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Лицо, ответственное за организацию обработки персональных данных</w:t>
            </w:r>
          </w:p>
        </w:tc>
      </w:tr>
      <w:tr w:rsidR="00C002EA" w:rsidRPr="00732979" w14:paraId="65B667C1" w14:textId="77777777" w:rsidTr="005851E8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BDC47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E820F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Поддержание в актуальном состоянии нормативных и организационно-распорядительных документов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05371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Ежемесячно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DCF4C" w14:textId="77777777" w:rsidR="00C002EA" w:rsidRPr="00732979" w:rsidRDefault="00C002EA" w:rsidP="002C2A05">
            <w:pPr>
              <w:pStyle w:val="10"/>
              <w:suppressAutoHyphens/>
              <w:spacing w:line="240" w:lineRule="auto"/>
              <w:ind w:firstLine="0"/>
              <w:contextualSpacing/>
              <w:jc w:val="left"/>
              <w:rPr>
                <w:sz w:val="20"/>
                <w:szCs w:val="20"/>
                <w:lang w:eastAsia="en-US"/>
              </w:rPr>
            </w:pPr>
            <w:r w:rsidRPr="00732979">
              <w:rPr>
                <w:sz w:val="20"/>
                <w:szCs w:val="20"/>
                <w:lang w:eastAsia="en-US"/>
              </w:rPr>
              <w:t>Лицо, ответственное за организацию обработки персональных данных</w:t>
            </w:r>
          </w:p>
        </w:tc>
      </w:tr>
    </w:tbl>
    <w:p w14:paraId="21B74C74" w14:textId="77777777" w:rsidR="00C002EA" w:rsidRPr="00732979" w:rsidRDefault="00C002EA" w:rsidP="00C002EA">
      <w:pPr>
        <w:pStyle w:val="10"/>
        <w:suppressAutoHyphens/>
        <w:spacing w:line="240" w:lineRule="auto"/>
        <w:ind w:firstLine="0"/>
        <w:contextualSpacing/>
        <w:rPr>
          <w:sz w:val="24"/>
        </w:rPr>
      </w:pPr>
    </w:p>
    <w:p w14:paraId="0FFCC2DA" w14:textId="77777777" w:rsidR="00C002EA" w:rsidRPr="00732979" w:rsidRDefault="00C002EA" w:rsidP="00C002EA">
      <w:pPr>
        <w:pStyle w:val="10"/>
        <w:suppressAutoHyphens/>
        <w:spacing w:line="240" w:lineRule="auto"/>
        <w:ind w:firstLine="0"/>
        <w:contextualSpacing/>
        <w:rPr>
          <w:sz w:val="24"/>
        </w:rPr>
      </w:pPr>
    </w:p>
    <w:p w14:paraId="6ECBEE53" w14:textId="77777777" w:rsidR="00C002EA" w:rsidRPr="00732979" w:rsidRDefault="00C002EA" w:rsidP="00C002EA">
      <w:pPr>
        <w:pStyle w:val="10"/>
        <w:suppressAutoHyphens/>
        <w:spacing w:line="240" w:lineRule="auto"/>
        <w:ind w:firstLine="0"/>
        <w:contextualSpacing/>
        <w:rPr>
          <w:sz w:val="24"/>
        </w:rPr>
      </w:pPr>
    </w:p>
    <w:tbl>
      <w:tblPr>
        <w:tblW w:w="9938" w:type="dxa"/>
        <w:tblLayout w:type="fixed"/>
        <w:tblLook w:val="04A0" w:firstRow="1" w:lastRow="0" w:firstColumn="1" w:lastColumn="0" w:noHBand="0" w:noVBand="1"/>
      </w:tblPr>
      <w:tblGrid>
        <w:gridCol w:w="2708"/>
        <w:gridCol w:w="2034"/>
        <w:gridCol w:w="5196"/>
      </w:tblGrid>
      <w:tr w:rsidR="00C002EA" w:rsidRPr="00732979" w14:paraId="52D7B467" w14:textId="77777777" w:rsidTr="00C002EA">
        <w:trPr>
          <w:trHeight w:val="423"/>
        </w:trPr>
        <w:tc>
          <w:tcPr>
            <w:tcW w:w="2708" w:type="dxa"/>
            <w:vAlign w:val="bottom"/>
          </w:tcPr>
          <w:p w14:paraId="2082CAC9" w14:textId="28726199" w:rsidR="00C002EA" w:rsidRPr="00732979" w:rsidRDefault="00C002EA" w:rsidP="002C2A0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Генеральный директор</w:t>
            </w:r>
          </w:p>
        </w:tc>
        <w:tc>
          <w:tcPr>
            <w:tcW w:w="2034" w:type="dxa"/>
            <w:vAlign w:val="bottom"/>
            <w:hideMark/>
          </w:tcPr>
          <w:p w14:paraId="205C416F" w14:textId="77777777" w:rsidR="00C002EA" w:rsidRPr="00732979" w:rsidRDefault="00C002EA" w:rsidP="002C2A05">
            <w:pPr>
              <w:spacing w:after="0" w:line="240" w:lineRule="auto"/>
              <w:ind w:left="-112" w:right="-108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979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</w:p>
        </w:tc>
        <w:tc>
          <w:tcPr>
            <w:tcW w:w="5196" w:type="dxa"/>
            <w:vAlign w:val="bottom"/>
            <w:hideMark/>
          </w:tcPr>
          <w:p w14:paraId="0E46F2A7" w14:textId="08011138" w:rsidR="00C002EA" w:rsidRPr="00732979" w:rsidRDefault="00FB54F6" w:rsidP="002C2A0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А.А. Лебедев</w:t>
            </w:r>
          </w:p>
        </w:tc>
      </w:tr>
      <w:tr w:rsidR="00C002EA" w:rsidRPr="00732979" w14:paraId="405ECDF5" w14:textId="77777777" w:rsidTr="00C002EA">
        <w:trPr>
          <w:trHeight w:val="412"/>
        </w:trPr>
        <w:tc>
          <w:tcPr>
            <w:tcW w:w="2708" w:type="dxa"/>
            <w:vAlign w:val="bottom"/>
          </w:tcPr>
          <w:p w14:paraId="3830B50D" w14:textId="77777777" w:rsidR="00C002EA" w:rsidRPr="00732979" w:rsidRDefault="00C002EA" w:rsidP="002C2A0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034" w:type="dxa"/>
            <w:hideMark/>
          </w:tcPr>
          <w:p w14:paraId="3ECF5453" w14:textId="77777777" w:rsidR="00C002EA" w:rsidRPr="00732979" w:rsidRDefault="00C002EA" w:rsidP="002C2A05">
            <w:pPr>
              <w:spacing w:after="0" w:line="240" w:lineRule="auto"/>
              <w:ind w:left="-112" w:right="-108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3297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5196" w:type="dxa"/>
            <w:hideMark/>
          </w:tcPr>
          <w:p w14:paraId="32E2C2FA" w14:textId="77777777" w:rsidR="00C002EA" w:rsidRPr="00732979" w:rsidRDefault="00C002EA" w:rsidP="002C2A0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3297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(расшифровка подписи)</w:t>
            </w:r>
          </w:p>
        </w:tc>
      </w:tr>
    </w:tbl>
    <w:p w14:paraId="2BDEBC9A" w14:textId="215EED18" w:rsidR="00C002EA" w:rsidRDefault="00C002EA" w:rsidP="00C002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BA78D3" w14:textId="79BA1EF3" w:rsidR="005170B4" w:rsidRDefault="005170B4" w:rsidP="00C002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424A7C" w14:textId="2E305AC7" w:rsidR="005170B4" w:rsidRDefault="005170B4" w:rsidP="00C002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175525" w14:textId="6A2A1F8A" w:rsidR="005170B4" w:rsidRDefault="005170B4" w:rsidP="00C002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08ECB0" w14:textId="0A6D09F0" w:rsidR="005170B4" w:rsidRDefault="005170B4" w:rsidP="00C002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22E22E" w14:textId="194BB5B6" w:rsidR="005170B4" w:rsidRDefault="005170B4" w:rsidP="00C002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86C709" w14:textId="358E556C" w:rsidR="005170B4" w:rsidRDefault="005170B4" w:rsidP="00C002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6FF012" w14:textId="5159A23A" w:rsidR="005170B4" w:rsidRDefault="005170B4" w:rsidP="00C002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7A21D9" w14:textId="77777777" w:rsidR="005170B4" w:rsidRPr="00732979" w:rsidRDefault="005170B4" w:rsidP="005170B4">
      <w:pPr>
        <w:spacing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№ 2</w:t>
      </w:r>
    </w:p>
    <w:p w14:paraId="1E71578D" w14:textId="77777777" w:rsidR="005170B4" w:rsidRPr="00732979" w:rsidRDefault="005170B4" w:rsidP="005170B4">
      <w:pPr>
        <w:spacing w:after="0" w:line="240" w:lineRule="auto"/>
        <w:contextualSpacing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к Инструкции по осуществлению внутреннего контроля</w:t>
      </w:r>
    </w:p>
    <w:p w14:paraId="7D388E44" w14:textId="77777777" w:rsidR="005170B4" w:rsidRPr="00732979" w:rsidRDefault="005170B4" w:rsidP="005170B4">
      <w:pPr>
        <w:spacing w:after="0" w:line="240" w:lineRule="auto"/>
        <w:contextualSpacing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соответствия обработки персональных данных</w:t>
      </w:r>
    </w:p>
    <w:p w14:paraId="7DB6C2EE" w14:textId="77777777" w:rsidR="005170B4" w:rsidRPr="00732979" w:rsidRDefault="005170B4" w:rsidP="005170B4">
      <w:pPr>
        <w:spacing w:after="0" w:line="240" w:lineRule="auto"/>
        <w:contextualSpacing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требованиям к защите персональных данных</w:t>
      </w:r>
    </w:p>
    <w:p w14:paraId="76B1740B" w14:textId="67612AF5" w:rsidR="005170B4" w:rsidRDefault="005170B4" w:rsidP="00C002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E744BF" w14:textId="77777777" w:rsidR="005170B4" w:rsidRPr="00732979" w:rsidRDefault="005170B4" w:rsidP="005170B4">
      <w:pPr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24513C1" w14:textId="77777777" w:rsidR="005170B4" w:rsidRPr="00732979" w:rsidRDefault="005170B4" w:rsidP="005170B4">
      <w:pPr>
        <w:shd w:val="clear" w:color="auto" w:fill="FFFFFF"/>
        <w:spacing w:after="0" w:line="24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ПРОТОКОЛ </w:t>
      </w:r>
      <w:r w:rsidRPr="005170B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№ _</w:t>
      </w:r>
    </w:p>
    <w:p w14:paraId="6F139EB4" w14:textId="77777777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b/>
          <w:sz w:val="24"/>
          <w:szCs w:val="24"/>
        </w:rPr>
        <w:t xml:space="preserve">ПРОВЕДЕНИЯ ВНУТРЕННИХ ПРОВЕРОК КОНТРОЛЯ СООТВЕТСТВИЯ ОБРАБОТКИ ПЕРСОНАЛЬНЫХ ДАННЫХ ТРЕБОВАНИЯМ К ЗАЩИТЕ ПЕРСОНАЛЬНЫХ ДАННЫХ </w:t>
      </w:r>
    </w:p>
    <w:p w14:paraId="5EBC5ADF" w14:textId="77777777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BA7BC5" w14:textId="77777777" w:rsidR="005170B4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составления протокола:</w:t>
      </w:r>
    </w:p>
    <w:p w14:paraId="3F2B3C1B" w14:textId="77777777" w:rsidR="005170B4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7578394" w14:textId="77777777" w:rsidR="005170B4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162C41A" w14:textId="7B7E7AD6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</w:p>
    <w:p w14:paraId="750A1CF1" w14:textId="25F3C0A0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 xml:space="preserve">(Ф.И.О.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ответственного 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>сотрудника)</w:t>
      </w:r>
    </w:p>
    <w:p w14:paraId="2005415D" w14:textId="24E1F37E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проведена проверка 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>______</w:t>
      </w:r>
    </w:p>
    <w:p w14:paraId="04A95159" w14:textId="77777777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center"/>
        <w:textAlignment w:val="baseline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i/>
          <w:sz w:val="24"/>
          <w:szCs w:val="24"/>
        </w:rPr>
        <w:t>(тема проверки)</w:t>
      </w:r>
    </w:p>
    <w:p w14:paraId="6EA27E86" w14:textId="77777777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В ходе проверки проверено:</w:t>
      </w:r>
    </w:p>
    <w:p w14:paraId="6ADCC78C" w14:textId="3E3B4EE4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>_</w:t>
      </w:r>
    </w:p>
    <w:p w14:paraId="32E04337" w14:textId="41CEB98A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</w:t>
      </w:r>
    </w:p>
    <w:p w14:paraId="607F6A79" w14:textId="77777777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3248777" w14:textId="77777777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Выявленные нарушения:</w:t>
      </w:r>
    </w:p>
    <w:p w14:paraId="7B6D9C18" w14:textId="1301EC47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</w:t>
      </w:r>
    </w:p>
    <w:p w14:paraId="370A49F1" w14:textId="41B39BD8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</w:t>
      </w:r>
    </w:p>
    <w:p w14:paraId="20C37AE5" w14:textId="77777777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64E5C97" w14:textId="77777777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Меры по устранению нарушений:</w:t>
      </w:r>
    </w:p>
    <w:p w14:paraId="0742C594" w14:textId="483D76BB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27A28580" w14:textId="6D34E87A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</w:t>
      </w:r>
    </w:p>
    <w:p w14:paraId="20E844F6" w14:textId="77777777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9AA5375" w14:textId="542F210B" w:rsidR="005170B4" w:rsidRPr="00732979" w:rsidRDefault="005170B4" w:rsidP="005170B4">
      <w:pPr>
        <w:shd w:val="clear" w:color="auto" w:fill="FFFFFF"/>
        <w:spacing w:before="75" w:after="75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Срок устранения нарушений: 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66506AEC" w14:textId="77777777" w:rsidR="005170B4" w:rsidRPr="00732979" w:rsidRDefault="005170B4" w:rsidP="005170B4">
      <w:pPr>
        <w:pStyle w:val="ac"/>
        <w:contextualSpacing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15B9D4A5" w14:textId="77777777" w:rsidR="005170B4" w:rsidRDefault="005170B4" w:rsidP="00C002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035ABA" w14:textId="77777777" w:rsidR="005170B4" w:rsidRPr="00C002EA" w:rsidRDefault="005170B4" w:rsidP="00C002EA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170B4" w:rsidRPr="00C002EA" w:rsidSect="00361914">
      <w:headerReference w:type="first" r:id="rId8"/>
      <w:pgSz w:w="11906" w:h="16838"/>
      <w:pgMar w:top="567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D4364D" w14:textId="77777777" w:rsidR="003404C4" w:rsidRDefault="003404C4">
      <w:pPr>
        <w:spacing w:after="0" w:line="240" w:lineRule="auto"/>
      </w:pPr>
      <w:r>
        <w:separator/>
      </w:r>
    </w:p>
  </w:endnote>
  <w:endnote w:type="continuationSeparator" w:id="0">
    <w:p w14:paraId="700C413B" w14:textId="77777777" w:rsidR="003404C4" w:rsidRDefault="00340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FC70FD" w14:textId="77777777" w:rsidR="003404C4" w:rsidRDefault="003404C4">
      <w:pPr>
        <w:spacing w:after="0" w:line="240" w:lineRule="auto"/>
      </w:pPr>
      <w:r>
        <w:separator/>
      </w:r>
    </w:p>
  </w:footnote>
  <w:footnote w:type="continuationSeparator" w:id="0">
    <w:p w14:paraId="6B8DF6AD" w14:textId="77777777" w:rsidR="003404C4" w:rsidRDefault="003404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87C2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</w:rPr>
    </w:pPr>
  </w:p>
  <w:p w14:paraId="2D21B1F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</w:p>
  <w:p w14:paraId="55791913" w14:textId="77777777" w:rsidR="00FB54F6" w:rsidRPr="008510F3" w:rsidRDefault="00FB54F6" w:rsidP="00FB54F6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21C3CA11" w14:textId="3B08CE14" w:rsidR="00FB54F6" w:rsidRPr="008510F3" w:rsidRDefault="00FB54F6" w:rsidP="00FB54F6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 w:rsidR="00F00FE2"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6F2BB1AF" w14:textId="77777777" w:rsidR="00FB54F6" w:rsidRPr="008510F3" w:rsidRDefault="00FB54F6" w:rsidP="00FB54F6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7A4C79A9" w14:textId="77777777" w:rsidR="00FB54F6" w:rsidRPr="008510F3" w:rsidRDefault="00FB54F6" w:rsidP="00FB54F6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62E44898" w14:textId="77777777" w:rsidR="00FB54F6" w:rsidRPr="00CC22CA" w:rsidRDefault="00FB54F6" w:rsidP="00FB54F6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</w:p>
  <w:p w14:paraId="217FBC5D" w14:textId="1EDB131E" w:rsidR="001024C5" w:rsidRPr="00CC22CA" w:rsidRDefault="001024C5" w:rsidP="00FB54F6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2" w15:restartNumberingAfterBreak="0">
    <w:nsid w:val="00000003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3" w15:restartNumberingAfterBreak="0">
    <w:nsid w:val="00000004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4" w15:restartNumberingAfterBreak="0">
    <w:nsid w:val="00000005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0" w15:restartNumberingAfterBreak="0">
    <w:nsid w:val="0000000B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1" w15:restartNumberingAfterBreak="0">
    <w:nsid w:val="0000000C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2" w15:restartNumberingAfterBreak="0">
    <w:nsid w:val="0000000D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3" w15:restartNumberingAfterBreak="0">
    <w:nsid w:val="0000000E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4" w15:restartNumberingAfterBreak="0">
    <w:nsid w:val="0000000F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5" w15:restartNumberingAfterBreak="0">
    <w:nsid w:val="00000010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6" w15:restartNumberingAfterBreak="0">
    <w:nsid w:val="0000001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7" w15:restartNumberingAfterBreak="0">
    <w:nsid w:val="11DC681A"/>
    <w:multiLevelType w:val="multilevel"/>
    <w:tmpl w:val="EE0621C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2713664"/>
    <w:multiLevelType w:val="hybridMultilevel"/>
    <w:tmpl w:val="FA0685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4FE77C1"/>
    <w:multiLevelType w:val="multilevel"/>
    <w:tmpl w:val="F2CE89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17B36F92"/>
    <w:multiLevelType w:val="hybridMultilevel"/>
    <w:tmpl w:val="E752B76E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601D79"/>
    <w:multiLevelType w:val="hybridMultilevel"/>
    <w:tmpl w:val="5B1C9C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102288"/>
    <w:multiLevelType w:val="multilevel"/>
    <w:tmpl w:val="F4AE395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u w:val="single"/>
      </w:rPr>
    </w:lvl>
  </w:abstractNum>
  <w:abstractNum w:abstractNumId="23" w15:restartNumberingAfterBreak="0">
    <w:nsid w:val="249A6803"/>
    <w:multiLevelType w:val="multilevel"/>
    <w:tmpl w:val="EBBAF38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267E78A1"/>
    <w:multiLevelType w:val="multilevel"/>
    <w:tmpl w:val="288A8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5" w15:restartNumberingAfterBreak="0">
    <w:nsid w:val="2F8D7C56"/>
    <w:multiLevelType w:val="hybridMultilevel"/>
    <w:tmpl w:val="84260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53243D"/>
    <w:multiLevelType w:val="multilevel"/>
    <w:tmpl w:val="686424E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10C67E9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54E3901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9DE41C0"/>
    <w:multiLevelType w:val="hybridMultilevel"/>
    <w:tmpl w:val="37669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E34482"/>
    <w:multiLevelType w:val="multilevel"/>
    <w:tmpl w:val="90848246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8B3317C"/>
    <w:multiLevelType w:val="multilevel"/>
    <w:tmpl w:val="D6F87A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2" w15:restartNumberingAfterBreak="0">
    <w:nsid w:val="49421FFC"/>
    <w:multiLevelType w:val="hybridMultilevel"/>
    <w:tmpl w:val="883E3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590D54"/>
    <w:multiLevelType w:val="hybridMultilevel"/>
    <w:tmpl w:val="3CD644D8"/>
    <w:lvl w:ilvl="0" w:tplc="041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9D2EE3"/>
    <w:multiLevelType w:val="hybridMultilevel"/>
    <w:tmpl w:val="DAD8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7B0789"/>
    <w:multiLevelType w:val="multilevel"/>
    <w:tmpl w:val="5B7B078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5B7B0794"/>
    <w:multiLevelType w:val="multilevel"/>
    <w:tmpl w:val="5B7B0794"/>
    <w:lvl w:ilvl="0">
      <w:start w:val="1"/>
      <w:numFmt w:val="bullet"/>
      <w:lvlText w:val=""/>
      <w:lvlJc w:val="left"/>
      <w:pPr>
        <w:ind w:left="1095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55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B83740A"/>
    <w:multiLevelType w:val="multilevel"/>
    <w:tmpl w:val="686424E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D392DC0"/>
    <w:multiLevelType w:val="hybridMultilevel"/>
    <w:tmpl w:val="A1B050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25D6237"/>
    <w:multiLevelType w:val="multilevel"/>
    <w:tmpl w:val="686424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2FF0B53"/>
    <w:multiLevelType w:val="multilevel"/>
    <w:tmpl w:val="3DFA20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5387350"/>
    <w:multiLevelType w:val="multilevel"/>
    <w:tmpl w:val="08A0418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2" w15:restartNumberingAfterBreak="0">
    <w:nsid w:val="66552A55"/>
    <w:multiLevelType w:val="multilevel"/>
    <w:tmpl w:val="C8AE5C46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6B223F9E"/>
    <w:multiLevelType w:val="hybridMultilevel"/>
    <w:tmpl w:val="90EAC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2A76BC"/>
    <w:multiLevelType w:val="hybridMultilevel"/>
    <w:tmpl w:val="343E8028"/>
    <w:lvl w:ilvl="0" w:tplc="735874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0EA128B"/>
    <w:multiLevelType w:val="hybridMultilevel"/>
    <w:tmpl w:val="04ACAC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76F270C"/>
    <w:multiLevelType w:val="hybridMultilevel"/>
    <w:tmpl w:val="4B7A0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6C6175"/>
    <w:multiLevelType w:val="hybridMultilevel"/>
    <w:tmpl w:val="44F62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084E19"/>
    <w:multiLevelType w:val="multilevel"/>
    <w:tmpl w:val="CA18B87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F467B5A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21"/>
  </w:num>
  <w:num w:numId="19">
    <w:abstractNumId w:val="44"/>
  </w:num>
  <w:num w:numId="20">
    <w:abstractNumId w:val="24"/>
  </w:num>
  <w:num w:numId="21">
    <w:abstractNumId w:val="19"/>
  </w:num>
  <w:num w:numId="22">
    <w:abstractNumId w:val="27"/>
  </w:num>
  <w:num w:numId="23">
    <w:abstractNumId w:val="28"/>
  </w:num>
  <w:num w:numId="24">
    <w:abstractNumId w:val="49"/>
  </w:num>
  <w:num w:numId="25">
    <w:abstractNumId w:val="37"/>
  </w:num>
  <w:num w:numId="26">
    <w:abstractNumId w:val="26"/>
  </w:num>
  <w:num w:numId="27">
    <w:abstractNumId w:val="39"/>
  </w:num>
  <w:num w:numId="28">
    <w:abstractNumId w:val="31"/>
  </w:num>
  <w:num w:numId="29">
    <w:abstractNumId w:val="30"/>
  </w:num>
  <w:num w:numId="30">
    <w:abstractNumId w:val="17"/>
  </w:num>
  <w:num w:numId="31">
    <w:abstractNumId w:val="29"/>
  </w:num>
  <w:num w:numId="32">
    <w:abstractNumId w:val="45"/>
  </w:num>
  <w:num w:numId="33">
    <w:abstractNumId w:val="25"/>
  </w:num>
  <w:num w:numId="34">
    <w:abstractNumId w:val="48"/>
  </w:num>
  <w:num w:numId="35">
    <w:abstractNumId w:val="33"/>
  </w:num>
  <w:num w:numId="36">
    <w:abstractNumId w:val="23"/>
  </w:num>
  <w:num w:numId="37">
    <w:abstractNumId w:val="41"/>
  </w:num>
  <w:num w:numId="38">
    <w:abstractNumId w:val="40"/>
  </w:num>
  <w:num w:numId="39">
    <w:abstractNumId w:val="38"/>
  </w:num>
  <w:num w:numId="40">
    <w:abstractNumId w:val="20"/>
  </w:num>
  <w:num w:numId="41">
    <w:abstractNumId w:val="18"/>
  </w:num>
  <w:num w:numId="42">
    <w:abstractNumId w:val="42"/>
  </w:num>
  <w:num w:numId="43">
    <w:abstractNumId w:val="22"/>
  </w:num>
  <w:num w:numId="44">
    <w:abstractNumId w:val="32"/>
  </w:num>
  <w:num w:numId="45">
    <w:abstractNumId w:val="47"/>
  </w:num>
  <w:num w:numId="46">
    <w:abstractNumId w:val="34"/>
  </w:num>
  <w:num w:numId="47">
    <w:abstractNumId w:val="35"/>
  </w:num>
  <w:num w:numId="48">
    <w:abstractNumId w:val="46"/>
  </w:num>
  <w:num w:numId="49">
    <w:abstractNumId w:val="36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E2"/>
    <w:rsid w:val="00004321"/>
    <w:rsid w:val="0000643F"/>
    <w:rsid w:val="0001174A"/>
    <w:rsid w:val="00026FDF"/>
    <w:rsid w:val="00034589"/>
    <w:rsid w:val="00041F33"/>
    <w:rsid w:val="00044C9D"/>
    <w:rsid w:val="00064DBF"/>
    <w:rsid w:val="00076F3B"/>
    <w:rsid w:val="00085322"/>
    <w:rsid w:val="00094319"/>
    <w:rsid w:val="000A3FAB"/>
    <w:rsid w:val="000E43F8"/>
    <w:rsid w:val="001024C5"/>
    <w:rsid w:val="00114AB7"/>
    <w:rsid w:val="00122DC6"/>
    <w:rsid w:val="00131AA5"/>
    <w:rsid w:val="00137EBD"/>
    <w:rsid w:val="001413D9"/>
    <w:rsid w:val="00146456"/>
    <w:rsid w:val="001526CB"/>
    <w:rsid w:val="001647FE"/>
    <w:rsid w:val="001674DE"/>
    <w:rsid w:val="00173FB8"/>
    <w:rsid w:val="0018774C"/>
    <w:rsid w:val="00197947"/>
    <w:rsid w:val="001B577A"/>
    <w:rsid w:val="001C0C22"/>
    <w:rsid w:val="001D3671"/>
    <w:rsid w:val="001D4CEF"/>
    <w:rsid w:val="001D6307"/>
    <w:rsid w:val="001E1D3F"/>
    <w:rsid w:val="001E2FCD"/>
    <w:rsid w:val="001E6F0C"/>
    <w:rsid w:val="001F5AA6"/>
    <w:rsid w:val="002036E1"/>
    <w:rsid w:val="00204B81"/>
    <w:rsid w:val="00204DD1"/>
    <w:rsid w:val="002076CD"/>
    <w:rsid w:val="0021019E"/>
    <w:rsid w:val="002170A9"/>
    <w:rsid w:val="0023488C"/>
    <w:rsid w:val="0023792D"/>
    <w:rsid w:val="00245436"/>
    <w:rsid w:val="00247660"/>
    <w:rsid w:val="002531FD"/>
    <w:rsid w:val="002607A1"/>
    <w:rsid w:val="00260CB9"/>
    <w:rsid w:val="00265424"/>
    <w:rsid w:val="0029233D"/>
    <w:rsid w:val="00292994"/>
    <w:rsid w:val="002957B8"/>
    <w:rsid w:val="002A6F20"/>
    <w:rsid w:val="002A6F6E"/>
    <w:rsid w:val="002D5FF5"/>
    <w:rsid w:val="002F249B"/>
    <w:rsid w:val="002F2609"/>
    <w:rsid w:val="002F4F54"/>
    <w:rsid w:val="003174AD"/>
    <w:rsid w:val="003238AD"/>
    <w:rsid w:val="00324DA9"/>
    <w:rsid w:val="003262E7"/>
    <w:rsid w:val="00336D7F"/>
    <w:rsid w:val="003404C4"/>
    <w:rsid w:val="0034553B"/>
    <w:rsid w:val="00345542"/>
    <w:rsid w:val="00355013"/>
    <w:rsid w:val="00357E14"/>
    <w:rsid w:val="00361914"/>
    <w:rsid w:val="0036355C"/>
    <w:rsid w:val="00370819"/>
    <w:rsid w:val="003948FF"/>
    <w:rsid w:val="00396F81"/>
    <w:rsid w:val="003A55D0"/>
    <w:rsid w:val="003C717E"/>
    <w:rsid w:val="003D0928"/>
    <w:rsid w:val="003F552B"/>
    <w:rsid w:val="00410832"/>
    <w:rsid w:val="004168B4"/>
    <w:rsid w:val="004276DC"/>
    <w:rsid w:val="00436C45"/>
    <w:rsid w:val="004424F5"/>
    <w:rsid w:val="00444960"/>
    <w:rsid w:val="004532DE"/>
    <w:rsid w:val="00457DF6"/>
    <w:rsid w:val="00460C1E"/>
    <w:rsid w:val="0047006F"/>
    <w:rsid w:val="00470DCE"/>
    <w:rsid w:val="004726D8"/>
    <w:rsid w:val="004964CF"/>
    <w:rsid w:val="004A5D4F"/>
    <w:rsid w:val="004B0E8C"/>
    <w:rsid w:val="004C0E50"/>
    <w:rsid w:val="004C2512"/>
    <w:rsid w:val="004C609C"/>
    <w:rsid w:val="004D16B9"/>
    <w:rsid w:val="004F4AF4"/>
    <w:rsid w:val="004F6933"/>
    <w:rsid w:val="004F6AD7"/>
    <w:rsid w:val="00500FE4"/>
    <w:rsid w:val="005170B4"/>
    <w:rsid w:val="00517A0B"/>
    <w:rsid w:val="005227E5"/>
    <w:rsid w:val="00523E48"/>
    <w:rsid w:val="005500B4"/>
    <w:rsid w:val="00556EA1"/>
    <w:rsid w:val="00557E7A"/>
    <w:rsid w:val="0056237E"/>
    <w:rsid w:val="00563774"/>
    <w:rsid w:val="00563802"/>
    <w:rsid w:val="00575747"/>
    <w:rsid w:val="005766AF"/>
    <w:rsid w:val="005851E8"/>
    <w:rsid w:val="00586E8E"/>
    <w:rsid w:val="00590885"/>
    <w:rsid w:val="00595A05"/>
    <w:rsid w:val="005A1D16"/>
    <w:rsid w:val="005A6111"/>
    <w:rsid w:val="005C09B7"/>
    <w:rsid w:val="005C0BD9"/>
    <w:rsid w:val="005E6878"/>
    <w:rsid w:val="00612127"/>
    <w:rsid w:val="006135CD"/>
    <w:rsid w:val="00615DED"/>
    <w:rsid w:val="00632404"/>
    <w:rsid w:val="00635935"/>
    <w:rsid w:val="006368FF"/>
    <w:rsid w:val="006509E6"/>
    <w:rsid w:val="00653475"/>
    <w:rsid w:val="0067367D"/>
    <w:rsid w:val="006A315C"/>
    <w:rsid w:val="006B5BE7"/>
    <w:rsid w:val="006D0F3D"/>
    <w:rsid w:val="006D5405"/>
    <w:rsid w:val="006D66BF"/>
    <w:rsid w:val="0071588B"/>
    <w:rsid w:val="00723846"/>
    <w:rsid w:val="00732747"/>
    <w:rsid w:val="007334AF"/>
    <w:rsid w:val="00741833"/>
    <w:rsid w:val="007516CA"/>
    <w:rsid w:val="00752E54"/>
    <w:rsid w:val="00754C04"/>
    <w:rsid w:val="00755F7F"/>
    <w:rsid w:val="007641BA"/>
    <w:rsid w:val="007866F2"/>
    <w:rsid w:val="007946FD"/>
    <w:rsid w:val="00795F66"/>
    <w:rsid w:val="007B0366"/>
    <w:rsid w:val="007B6821"/>
    <w:rsid w:val="007C5E6F"/>
    <w:rsid w:val="007D37BE"/>
    <w:rsid w:val="007D3803"/>
    <w:rsid w:val="007E1BF4"/>
    <w:rsid w:val="008066F4"/>
    <w:rsid w:val="0081597A"/>
    <w:rsid w:val="00816353"/>
    <w:rsid w:val="00816D33"/>
    <w:rsid w:val="00817695"/>
    <w:rsid w:val="0082370D"/>
    <w:rsid w:val="00835333"/>
    <w:rsid w:val="00862597"/>
    <w:rsid w:val="00870AEB"/>
    <w:rsid w:val="00882C34"/>
    <w:rsid w:val="008A5952"/>
    <w:rsid w:val="008B7BDE"/>
    <w:rsid w:val="008C45A9"/>
    <w:rsid w:val="008D009D"/>
    <w:rsid w:val="008D3B90"/>
    <w:rsid w:val="008D4264"/>
    <w:rsid w:val="008E5F11"/>
    <w:rsid w:val="008E7BAB"/>
    <w:rsid w:val="008F4491"/>
    <w:rsid w:val="00903F44"/>
    <w:rsid w:val="00904175"/>
    <w:rsid w:val="009066DB"/>
    <w:rsid w:val="00912770"/>
    <w:rsid w:val="0091674A"/>
    <w:rsid w:val="009173E7"/>
    <w:rsid w:val="00924FA7"/>
    <w:rsid w:val="00932C47"/>
    <w:rsid w:val="00944EA2"/>
    <w:rsid w:val="00956104"/>
    <w:rsid w:val="00992E5A"/>
    <w:rsid w:val="00996F64"/>
    <w:rsid w:val="009C29F3"/>
    <w:rsid w:val="009E1B53"/>
    <w:rsid w:val="009E73CB"/>
    <w:rsid w:val="009F080A"/>
    <w:rsid w:val="00A036E1"/>
    <w:rsid w:val="00A03DA7"/>
    <w:rsid w:val="00A151C5"/>
    <w:rsid w:val="00A2063F"/>
    <w:rsid w:val="00A20EAA"/>
    <w:rsid w:val="00A25243"/>
    <w:rsid w:val="00A430E0"/>
    <w:rsid w:val="00A43253"/>
    <w:rsid w:val="00A45A66"/>
    <w:rsid w:val="00A63736"/>
    <w:rsid w:val="00A65603"/>
    <w:rsid w:val="00A918C3"/>
    <w:rsid w:val="00A92B77"/>
    <w:rsid w:val="00AA1F02"/>
    <w:rsid w:val="00AD0CA9"/>
    <w:rsid w:val="00AE5D84"/>
    <w:rsid w:val="00B049E7"/>
    <w:rsid w:val="00B0680A"/>
    <w:rsid w:val="00B07D2E"/>
    <w:rsid w:val="00B1351C"/>
    <w:rsid w:val="00B3512A"/>
    <w:rsid w:val="00B371EA"/>
    <w:rsid w:val="00B40BD5"/>
    <w:rsid w:val="00B45C44"/>
    <w:rsid w:val="00B45FE3"/>
    <w:rsid w:val="00B466D4"/>
    <w:rsid w:val="00B72D65"/>
    <w:rsid w:val="00B936B2"/>
    <w:rsid w:val="00BB586A"/>
    <w:rsid w:val="00BC1E00"/>
    <w:rsid w:val="00BC52C4"/>
    <w:rsid w:val="00BD33F0"/>
    <w:rsid w:val="00BE68E2"/>
    <w:rsid w:val="00BF4659"/>
    <w:rsid w:val="00BF7955"/>
    <w:rsid w:val="00C002EA"/>
    <w:rsid w:val="00C06F60"/>
    <w:rsid w:val="00C1292E"/>
    <w:rsid w:val="00C17EDB"/>
    <w:rsid w:val="00C22853"/>
    <w:rsid w:val="00C26EEC"/>
    <w:rsid w:val="00C40F5A"/>
    <w:rsid w:val="00C54CC0"/>
    <w:rsid w:val="00C6150F"/>
    <w:rsid w:val="00C6704D"/>
    <w:rsid w:val="00C800BF"/>
    <w:rsid w:val="00C852E7"/>
    <w:rsid w:val="00CA094E"/>
    <w:rsid w:val="00CA7DD7"/>
    <w:rsid w:val="00CB1432"/>
    <w:rsid w:val="00CC22CA"/>
    <w:rsid w:val="00CD23CA"/>
    <w:rsid w:val="00CD6549"/>
    <w:rsid w:val="00CE2F40"/>
    <w:rsid w:val="00CE596D"/>
    <w:rsid w:val="00CE61DD"/>
    <w:rsid w:val="00D04B0D"/>
    <w:rsid w:val="00D13979"/>
    <w:rsid w:val="00D13B7A"/>
    <w:rsid w:val="00D149E9"/>
    <w:rsid w:val="00D14C42"/>
    <w:rsid w:val="00D24338"/>
    <w:rsid w:val="00D37C39"/>
    <w:rsid w:val="00D468C9"/>
    <w:rsid w:val="00D64D92"/>
    <w:rsid w:val="00D65D6F"/>
    <w:rsid w:val="00D66017"/>
    <w:rsid w:val="00DA3925"/>
    <w:rsid w:val="00DB0CED"/>
    <w:rsid w:val="00DB2186"/>
    <w:rsid w:val="00DE175C"/>
    <w:rsid w:val="00E02C20"/>
    <w:rsid w:val="00E16662"/>
    <w:rsid w:val="00E2211A"/>
    <w:rsid w:val="00E31F45"/>
    <w:rsid w:val="00E60F44"/>
    <w:rsid w:val="00E66F39"/>
    <w:rsid w:val="00E92EC1"/>
    <w:rsid w:val="00EA6FEC"/>
    <w:rsid w:val="00ED067B"/>
    <w:rsid w:val="00EF038C"/>
    <w:rsid w:val="00EF2968"/>
    <w:rsid w:val="00F00FE2"/>
    <w:rsid w:val="00F02D1D"/>
    <w:rsid w:val="00F125CF"/>
    <w:rsid w:val="00F129F9"/>
    <w:rsid w:val="00F42B22"/>
    <w:rsid w:val="00F443DD"/>
    <w:rsid w:val="00F537F1"/>
    <w:rsid w:val="00F661F8"/>
    <w:rsid w:val="00F746C2"/>
    <w:rsid w:val="00F820B0"/>
    <w:rsid w:val="00FA57E7"/>
    <w:rsid w:val="00FB28EB"/>
    <w:rsid w:val="00FB54F6"/>
    <w:rsid w:val="00FB7A56"/>
    <w:rsid w:val="00FC09F8"/>
    <w:rsid w:val="00FC7148"/>
    <w:rsid w:val="00FD13A6"/>
    <w:rsid w:val="00FD7D81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55A9"/>
  <w14:defaultImageDpi w14:val="0"/>
  <w15:docId w15:val="{AC463A4B-8991-41CB-95CA-C4DD377D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68E2"/>
  </w:style>
  <w:style w:type="paragraph" w:styleId="a5">
    <w:name w:val="footer"/>
    <w:basedOn w:val="a"/>
    <w:link w:val="a6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68E2"/>
  </w:style>
  <w:style w:type="paragraph" w:styleId="a7">
    <w:name w:val="List Paragraph"/>
    <w:basedOn w:val="a"/>
    <w:uiPriority w:val="34"/>
    <w:qFormat/>
    <w:rsid w:val="00BD33F0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2063F"/>
    <w:rPr>
      <w:color w:val="0563C1" w:themeColor="hyperlink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47006F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47006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47006F"/>
    <w:rPr>
      <w:vertAlign w:val="superscript"/>
    </w:rPr>
  </w:style>
  <w:style w:type="paragraph" w:styleId="ac">
    <w:name w:val="No Spacing"/>
    <w:uiPriority w:val="1"/>
    <w:qFormat/>
    <w:rsid w:val="00563774"/>
    <w:pPr>
      <w:spacing w:after="0" w:line="240" w:lineRule="auto"/>
    </w:pPr>
    <w:rPr>
      <w:rFonts w:eastAsiaTheme="minorHAnsi"/>
      <w:lang w:eastAsia="en-US"/>
    </w:rPr>
  </w:style>
  <w:style w:type="paragraph" w:customStyle="1" w:styleId="1">
    <w:name w:val="Абзац списка1"/>
    <w:basedOn w:val="a"/>
    <w:uiPriority w:val="34"/>
    <w:qFormat/>
    <w:rsid w:val="00F820B0"/>
    <w:pPr>
      <w:widowControl w:val="0"/>
      <w:spacing w:line="256" w:lineRule="auto"/>
      <w:ind w:left="720" w:firstLine="709"/>
      <w:contextualSpacing/>
    </w:pPr>
    <w:rPr>
      <w:rFonts w:ascii="Calibri" w:eastAsia="Calibri" w:hAnsi="Calibri"/>
      <w:color w:val="00000A"/>
      <w:sz w:val="28"/>
      <w:lang w:eastAsia="en-US"/>
    </w:rPr>
  </w:style>
  <w:style w:type="paragraph" w:customStyle="1" w:styleId="10">
    <w:name w:val="Основной текст1"/>
    <w:basedOn w:val="a"/>
    <w:rsid w:val="00C002EA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Tabletext">
    <w:name w:val="Table text"/>
    <w:basedOn w:val="10"/>
    <w:rsid w:val="00C002EA"/>
    <w:pPr>
      <w:spacing w:line="240" w:lineRule="auto"/>
      <w:ind w:firstLine="0"/>
      <w:jc w:val="left"/>
    </w:pPr>
  </w:style>
  <w:style w:type="paragraph" w:customStyle="1" w:styleId="Tableheader">
    <w:name w:val="Table_header"/>
    <w:basedOn w:val="Tabletext"/>
    <w:rsid w:val="00C002EA"/>
    <w:pPr>
      <w:suppressAutoHyphens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73F97-DD0C-41F6-8F15-3A711E652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1446</Words>
  <Characters>8244</Characters>
  <Application>Microsoft Office Word</Application>
  <DocSecurity>2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оператора в отношении обработки персональных данных (образец заполнения)(КонсультантПлюс, 2021)</vt:lpstr>
    </vt:vector>
  </TitlesOfParts>
  <Company>КонсультантПлюс Версия 4018.00.50</Company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оператора в отношении обработки персональных данных (образец заполнения)(КонсультантПлюс, 2021)</dc:title>
  <dc:subject/>
  <dc:creator>Пользователь Windows</dc:creator>
  <cp:keywords/>
  <dc:description/>
  <cp:lastModifiedBy>sl-yur-06</cp:lastModifiedBy>
  <cp:revision>9</cp:revision>
  <dcterms:created xsi:type="dcterms:W3CDTF">2025-07-23T12:36:00Z</dcterms:created>
  <dcterms:modified xsi:type="dcterms:W3CDTF">2026-01-22T13:02:00Z</dcterms:modified>
</cp:coreProperties>
</file>
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C19CEE" w14:textId="77777777" w:rsidR="00BB586A" w:rsidRDefault="00BB586A" w:rsidP="00816353">
      <w:pPr>
        <w:pStyle w:val="ConsPlusNormal"/>
        <w:jc w:val="right"/>
        <w:rPr>
          <w:b/>
          <w:bCs/>
        </w:rPr>
      </w:pPr>
    </w:p>
    <w:p w14:paraId="0FB694B3" w14:textId="77777777" w:rsidR="00BB586A" w:rsidRDefault="00BB586A" w:rsidP="00816353">
      <w:pPr>
        <w:pStyle w:val="ConsPlusNormal"/>
        <w:jc w:val="right"/>
        <w:rPr>
          <w:b/>
          <w:bCs/>
        </w:rPr>
      </w:pPr>
    </w:p>
    <w:p w14:paraId="66E966E9" w14:textId="77777777" w:rsidR="00BB586A" w:rsidRDefault="00BB586A" w:rsidP="00816353">
      <w:pPr>
        <w:pStyle w:val="ConsPlusNormal"/>
        <w:jc w:val="right"/>
        <w:rPr>
          <w:b/>
          <w:bCs/>
        </w:rPr>
      </w:pPr>
    </w:p>
    <w:p w14:paraId="60B08F15" w14:textId="6A735DFB" w:rsidR="00816353" w:rsidRPr="005500B4" w:rsidRDefault="00816353" w:rsidP="00816353">
      <w:pPr>
        <w:pStyle w:val="ConsPlusNormal"/>
        <w:jc w:val="right"/>
        <w:rPr>
          <w:b/>
          <w:bCs/>
        </w:rPr>
      </w:pPr>
      <w:r w:rsidRPr="005500B4">
        <w:rPr>
          <w:b/>
          <w:bCs/>
        </w:rPr>
        <w:t>УТВЕРЖДЕНО:</w:t>
      </w:r>
    </w:p>
    <w:p w14:paraId="706E13A9" w14:textId="77777777" w:rsidR="00816353" w:rsidRPr="005500B4" w:rsidRDefault="00816353" w:rsidP="00816353">
      <w:pPr>
        <w:pStyle w:val="ConsPlusNormal"/>
        <w:jc w:val="right"/>
      </w:pPr>
      <w:r w:rsidRPr="005500B4">
        <w:t>приказом №</w:t>
      </w:r>
      <w:r>
        <w:t>__</w:t>
      </w:r>
      <w:r w:rsidRPr="005500B4">
        <w:t xml:space="preserve"> от «   »________ 202</w:t>
      </w:r>
      <w:r>
        <w:t>_</w:t>
      </w:r>
      <w:r w:rsidRPr="005500B4">
        <w:t xml:space="preserve"> г.</w:t>
      </w:r>
    </w:p>
    <w:p w14:paraId="4EF0ECF0" w14:textId="77777777" w:rsidR="00A73043" w:rsidRDefault="00A73043" w:rsidP="00816353">
      <w:pPr>
        <w:pStyle w:val="ConsPlusNormal"/>
        <w:jc w:val="right"/>
        <w:rPr>
          <w:highlight w:val="yellow"/>
        </w:rPr>
      </w:pPr>
    </w:p>
    <w:p w14:paraId="49F51DF9" w14:textId="3226E8C7" w:rsidR="00816353" w:rsidRPr="005500B4" w:rsidRDefault="00816353" w:rsidP="00816353">
      <w:pPr>
        <w:pStyle w:val="ConsPlusNormal"/>
        <w:jc w:val="right"/>
      </w:pPr>
      <w:r w:rsidRPr="00A73043">
        <w:t>Генеральн</w:t>
      </w:r>
      <w:r w:rsidR="00A73043" w:rsidRPr="00A73043">
        <w:t>ый</w:t>
      </w:r>
      <w:r w:rsidRPr="00A73043">
        <w:t xml:space="preserve"> директор</w:t>
      </w:r>
      <w:r w:rsidRPr="005500B4">
        <w:t xml:space="preserve"> </w:t>
      </w:r>
    </w:p>
    <w:p w14:paraId="5B8BC2BB" w14:textId="28DB5373" w:rsidR="00816353" w:rsidRDefault="00816353" w:rsidP="00816353">
      <w:pPr>
        <w:pStyle w:val="ConsPlusNormal"/>
        <w:jc w:val="right"/>
      </w:pPr>
      <w:bookmarkStart w:id="0" w:name="_Hlk142916232"/>
      <w:r w:rsidRPr="004B0E8C">
        <w:t>ООО «</w:t>
      </w:r>
      <w:proofErr w:type="spellStart"/>
      <w:r w:rsidR="00A73043">
        <w:t>Альтамед</w:t>
      </w:r>
      <w:proofErr w:type="spellEnd"/>
      <w:r w:rsidR="00A73043">
        <w:t>-Голиц</w:t>
      </w:r>
      <w:r w:rsidR="007A6EC2">
        <w:t>ы</w:t>
      </w:r>
      <w:r w:rsidR="00A73043">
        <w:t>но</w:t>
      </w:r>
      <w:r w:rsidRPr="004B0E8C">
        <w:t>»</w:t>
      </w:r>
    </w:p>
    <w:bookmarkEnd w:id="0"/>
    <w:p w14:paraId="1BBA61A5" w14:textId="7224BE24" w:rsidR="00816353" w:rsidRPr="005500B4" w:rsidRDefault="00816353" w:rsidP="00816353">
      <w:pPr>
        <w:pStyle w:val="ConsPlusNormal"/>
        <w:jc w:val="right"/>
      </w:pPr>
      <w:r w:rsidRPr="005500B4">
        <w:t>__________________</w:t>
      </w:r>
      <w:r>
        <w:t xml:space="preserve"> </w:t>
      </w:r>
      <w:r w:rsidR="00590885">
        <w:t>/</w:t>
      </w:r>
      <w:r w:rsidR="00A73043">
        <w:t>А.А. Лебедев</w:t>
      </w:r>
      <w:r w:rsidR="00590885">
        <w:t>/</w:t>
      </w:r>
    </w:p>
    <w:p w14:paraId="1CD29063" w14:textId="037C8D82" w:rsidR="002607A1" w:rsidRDefault="002607A1" w:rsidP="00D24338">
      <w:pPr>
        <w:pStyle w:val="ConsPlusNormal"/>
        <w:rPr>
          <w:b/>
          <w:bCs/>
        </w:rPr>
      </w:pPr>
    </w:p>
    <w:p w14:paraId="6119C184" w14:textId="77777777" w:rsidR="005500B4" w:rsidRDefault="005500B4" w:rsidP="0034553B">
      <w:pPr>
        <w:pStyle w:val="ConsPlusNormal"/>
        <w:jc w:val="center"/>
        <w:rPr>
          <w:b/>
          <w:bCs/>
        </w:rPr>
      </w:pPr>
    </w:p>
    <w:p w14:paraId="04D300E8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19218F1D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2EC9FB89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063FB402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1A14A0CA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6E3F095A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2F17CBCF" w14:textId="77777777" w:rsid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</w:p>
    <w:p w14:paraId="78E247B2" w14:textId="60DF2F82" w:rsidR="00140EDF" w:rsidRDefault="0060357E" w:rsidP="00BB586A">
      <w:pPr>
        <w:widowControl w:val="0"/>
        <w:spacing w:line="240" w:lineRule="auto"/>
        <w:ind w:right="-2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</w:pPr>
      <w:r w:rsidRPr="0060357E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ИНСТРУКЦИЯ ПО ПРОВЕДЕНИЮ ИНСТРУКТАЖА ЛИЦ, ДОПУЩЕННЫХ К ОБРАБОТКЕ ПЕРСОНАЛЬНЫХ ДАННЫХ</w:t>
      </w:r>
    </w:p>
    <w:p w14:paraId="6D2E75ED" w14:textId="77777777" w:rsidR="0060357E" w:rsidRDefault="0060357E" w:rsidP="00BB586A">
      <w:pPr>
        <w:widowControl w:val="0"/>
        <w:spacing w:line="240" w:lineRule="auto"/>
        <w:ind w:right="-2"/>
        <w:contextualSpacing/>
        <w:jc w:val="center"/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</w:pPr>
    </w:p>
    <w:p w14:paraId="4E5F1D40" w14:textId="77777777" w:rsidR="00A73043" w:rsidRDefault="00BB586A" w:rsidP="00BB586A">
      <w:pPr>
        <w:widowControl w:val="0"/>
        <w:spacing w:line="240" w:lineRule="auto"/>
        <w:ind w:right="-2"/>
        <w:contextualSpacing/>
        <w:jc w:val="center"/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</w:pPr>
      <w:r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ОБЩЕСТВА</w:t>
      </w:r>
      <w:r w:rsidRPr="00BB586A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 xml:space="preserve"> С ОГРАНИЧЕННОЙ ОТВЕТСТВЕННОСТЬЮ </w:t>
      </w:r>
    </w:p>
    <w:p w14:paraId="420D2FA1" w14:textId="56193432" w:rsidR="00BB586A" w:rsidRPr="00BB586A" w:rsidRDefault="00BB586A" w:rsidP="00BB586A">
      <w:pPr>
        <w:widowControl w:val="0"/>
        <w:spacing w:line="240" w:lineRule="auto"/>
        <w:ind w:right="-2"/>
        <w:contextualSpacing/>
        <w:jc w:val="center"/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</w:pPr>
      <w:r w:rsidRPr="00A73043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«</w:t>
      </w:r>
      <w:proofErr w:type="spellStart"/>
      <w:r w:rsidR="00A73043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Альтамед</w:t>
      </w:r>
      <w:proofErr w:type="spellEnd"/>
      <w:r w:rsidR="00A73043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-Голиц</w:t>
      </w:r>
      <w:r w:rsidR="007A6EC2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ы</w:t>
      </w:r>
      <w:r w:rsidR="00A73043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но</w:t>
      </w:r>
      <w:r w:rsidRPr="00A73043">
        <w:rPr>
          <w:rFonts w:ascii="Times New Roman" w:eastAsia="Verdana" w:hAnsi="Times New Roman" w:cs="Times New Roman"/>
          <w:b/>
          <w:color w:val="000000"/>
          <w:sz w:val="24"/>
          <w:szCs w:val="24"/>
          <w:lang w:eastAsia="en-US"/>
        </w:rPr>
        <w:t>»</w:t>
      </w:r>
      <w:r w:rsidRPr="00BB586A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 xml:space="preserve"> </w:t>
      </w:r>
    </w:p>
    <w:p w14:paraId="0EE90F6E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1E019D92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3F069CC4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7BB8E3EA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7F0C8A9B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402B64E8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5BCAE2AF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11673B94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406554BD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0A70A470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1E6124FF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0FD508FB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7AC63D74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223074CB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37FD47B8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0AB52B9F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63573B11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2481DFE2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3E3DAB82" w14:textId="5EE9824D" w:rsid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3F38A947" w14:textId="7BC2D272" w:rsid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2A10387D" w14:textId="63586479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1336B475" w14:textId="77777777" w:rsidR="00BB586A" w:rsidRPr="00BB586A" w:rsidRDefault="00BB586A" w:rsidP="00BB586A">
      <w:pPr>
        <w:widowControl w:val="0"/>
        <w:spacing w:line="240" w:lineRule="auto"/>
        <w:ind w:right="-2"/>
        <w:contextualSpacing/>
        <w:jc w:val="both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</w:p>
    <w:p w14:paraId="34B5AE84" w14:textId="3D5D70BD" w:rsidR="00BB586A" w:rsidRPr="00BB586A" w:rsidRDefault="00BB586A" w:rsidP="00BB586A">
      <w:pPr>
        <w:widowControl w:val="0"/>
        <w:spacing w:line="240" w:lineRule="auto"/>
        <w:ind w:right="-2"/>
        <w:contextualSpacing/>
        <w:jc w:val="center"/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</w:pPr>
      <w:r w:rsidRPr="00A73043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 xml:space="preserve">г. </w:t>
      </w:r>
      <w:r w:rsidR="007A6EC2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>Голицыно</w:t>
      </w:r>
    </w:p>
    <w:p w14:paraId="38F4D8C4" w14:textId="4A663A45" w:rsidR="00BB586A" w:rsidRPr="00BB586A" w:rsidRDefault="00BB586A" w:rsidP="00BB586A">
      <w:pPr>
        <w:widowControl w:val="0"/>
        <w:spacing w:line="240" w:lineRule="auto"/>
        <w:contextualSpacing/>
        <w:jc w:val="center"/>
        <w:rPr>
          <w:rFonts w:ascii="Times New Roman" w:eastAsia="Verdana" w:hAnsi="Times New Roman" w:cs="Times New Roman"/>
          <w:i/>
          <w:sz w:val="24"/>
          <w:szCs w:val="24"/>
          <w:lang w:eastAsia="en-US"/>
        </w:rPr>
      </w:pPr>
      <w:r w:rsidRPr="00BB586A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>202</w:t>
      </w:r>
      <w:r w:rsidR="00A73043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>6</w:t>
      </w:r>
      <w:r w:rsidRPr="00BB586A">
        <w:rPr>
          <w:rFonts w:ascii="Times New Roman" w:eastAsia="Verdana" w:hAnsi="Times New Roman" w:cs="Times New Roman"/>
          <w:color w:val="000000"/>
          <w:sz w:val="24"/>
          <w:szCs w:val="24"/>
          <w:lang w:eastAsia="en-US"/>
        </w:rPr>
        <w:t xml:space="preserve"> год</w:t>
      </w:r>
    </w:p>
    <w:p w14:paraId="626B3AD6" w14:textId="1B804E59" w:rsidR="00BB586A" w:rsidRDefault="00BB586A" w:rsidP="00BB586A">
      <w:pPr>
        <w:spacing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60161839" w14:textId="2BD6A16B" w:rsidR="00BB586A" w:rsidRPr="00BB586A" w:rsidRDefault="00BB586A" w:rsidP="00BB586A">
      <w:pPr>
        <w:widowControl w:val="0"/>
        <w:spacing w:before="20" w:after="2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7300BB6C" w14:textId="77777777" w:rsidR="00563774" w:rsidRPr="00732979" w:rsidRDefault="00563774" w:rsidP="00563774">
      <w:pPr>
        <w:pStyle w:val="ad"/>
        <w:contextualSpacing/>
        <w:jc w:val="center"/>
        <w:rPr>
          <w:rFonts w:ascii="Times New Roman" w:hAnsi="Times New Roman" w:cs="Times New Roman"/>
          <w:b/>
          <w:color w:val="00000A"/>
          <w:sz w:val="24"/>
          <w:szCs w:val="24"/>
        </w:rPr>
      </w:pPr>
      <w:r w:rsidRPr="00732979">
        <w:rPr>
          <w:rFonts w:ascii="Times New Roman" w:hAnsi="Times New Roman" w:cs="Times New Roman"/>
          <w:b/>
          <w:sz w:val="24"/>
          <w:szCs w:val="24"/>
        </w:rPr>
        <w:t>1. ОБЩИЕ ПОЛОЖЕНИЯ</w:t>
      </w:r>
    </w:p>
    <w:p w14:paraId="7E2324CD" w14:textId="77777777" w:rsidR="00563774" w:rsidRPr="00732979" w:rsidRDefault="00563774" w:rsidP="00563774">
      <w:pPr>
        <w:pStyle w:val="ad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208FC3" w14:textId="4C17D54C" w:rsidR="007E0178" w:rsidRPr="00732979" w:rsidRDefault="007E0178" w:rsidP="007E0178">
      <w:pPr>
        <w:spacing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="00563774" w:rsidRPr="0073297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7946FD" w:rsidRPr="007946FD">
        <w:rPr>
          <w:rFonts w:ascii="Times New Roman" w:eastAsia="Times New Roman" w:hAnsi="Times New Roman" w:cs="Times New Roman"/>
          <w:sz w:val="24"/>
          <w:szCs w:val="24"/>
        </w:rPr>
        <w:t xml:space="preserve">Инструкция </w:t>
      </w:r>
      <w:r w:rsidR="0060357E" w:rsidRPr="0060357E">
        <w:rPr>
          <w:rFonts w:ascii="Times New Roman" w:eastAsia="Times New Roman" w:hAnsi="Times New Roman" w:cs="Times New Roman"/>
          <w:sz w:val="24"/>
          <w:szCs w:val="24"/>
        </w:rPr>
        <w:t xml:space="preserve">по проведению инструктажа лиц, допускаемых к работе с информационными системами персональных данных и к работе с материальными носителями персональных данных </w:t>
      </w:r>
      <w:r w:rsidR="007946FD" w:rsidRPr="007946FD">
        <w:rPr>
          <w:rFonts w:ascii="Times New Roman" w:eastAsia="Times New Roman" w:hAnsi="Times New Roman" w:cs="Times New Roman"/>
          <w:sz w:val="24"/>
          <w:szCs w:val="24"/>
        </w:rPr>
        <w:t xml:space="preserve">(далее – «Инструкция»), утверждается руководителем </w:t>
      </w:r>
      <w:r w:rsidR="00A73043" w:rsidRPr="007946FD">
        <w:rPr>
          <w:rFonts w:ascii="Times New Roman" w:eastAsia="Times New Roman" w:hAnsi="Times New Roman" w:cs="Times New Roman"/>
          <w:sz w:val="24"/>
          <w:szCs w:val="24"/>
        </w:rPr>
        <w:t>ООО «</w:t>
      </w:r>
      <w:proofErr w:type="spellStart"/>
      <w:r w:rsidR="00A73043">
        <w:rPr>
          <w:rFonts w:ascii="Times New Roman" w:eastAsia="Times New Roman" w:hAnsi="Times New Roman" w:cs="Times New Roman"/>
          <w:sz w:val="24"/>
          <w:szCs w:val="24"/>
        </w:rPr>
        <w:t>Альтамед</w:t>
      </w:r>
      <w:proofErr w:type="spellEnd"/>
      <w:r w:rsidR="00A73043">
        <w:rPr>
          <w:rFonts w:ascii="Times New Roman" w:eastAsia="Times New Roman" w:hAnsi="Times New Roman" w:cs="Times New Roman"/>
          <w:sz w:val="24"/>
          <w:szCs w:val="24"/>
        </w:rPr>
        <w:t>-Голиц</w:t>
      </w:r>
      <w:r w:rsidR="007A6EC2">
        <w:rPr>
          <w:rFonts w:ascii="Times New Roman" w:eastAsia="Times New Roman" w:hAnsi="Times New Roman" w:cs="Times New Roman"/>
          <w:sz w:val="24"/>
          <w:szCs w:val="24"/>
        </w:rPr>
        <w:t>ы</w:t>
      </w:r>
      <w:bookmarkStart w:id="1" w:name="_GoBack"/>
      <w:bookmarkEnd w:id="1"/>
      <w:r w:rsidR="00A73043">
        <w:rPr>
          <w:rFonts w:ascii="Times New Roman" w:eastAsia="Times New Roman" w:hAnsi="Times New Roman" w:cs="Times New Roman"/>
          <w:sz w:val="24"/>
          <w:szCs w:val="24"/>
        </w:rPr>
        <w:t>но</w:t>
      </w:r>
      <w:r w:rsidR="00A73043" w:rsidRPr="007946FD">
        <w:rPr>
          <w:rFonts w:ascii="Times New Roman" w:eastAsia="Times New Roman" w:hAnsi="Times New Roman" w:cs="Times New Roman"/>
          <w:sz w:val="24"/>
          <w:szCs w:val="24"/>
        </w:rPr>
        <w:t>»</w:t>
      </w:r>
      <w:r w:rsidR="00A730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73043" w:rsidRPr="00BD09BF">
        <w:rPr>
          <w:rFonts w:ascii="Times New Roman" w:eastAsia="Times New Roman" w:hAnsi="Times New Roman" w:cs="Times New Roman"/>
          <w:sz w:val="24"/>
          <w:szCs w:val="24"/>
        </w:rPr>
        <w:t xml:space="preserve">ИНН </w:t>
      </w:r>
      <w:r w:rsidR="00A73043" w:rsidRPr="00BD09BF">
        <w:rPr>
          <w:rFonts w:ascii="Times New Roman" w:eastAsia="Calibri" w:hAnsi="Times New Roman" w:cs="Times New Roman"/>
          <w:color w:val="000000" w:themeColor="text1"/>
          <w:sz w:val="24"/>
          <w:szCs w:val="24"/>
          <w:lang w:eastAsia="ar-SA"/>
        </w:rPr>
        <w:t>5032216756</w:t>
      </w:r>
      <w:r w:rsidR="00A73043" w:rsidRPr="00BD09BF">
        <w:rPr>
          <w:rFonts w:ascii="Times New Roman" w:eastAsia="Times New Roman" w:hAnsi="Times New Roman" w:cs="Times New Roman"/>
          <w:sz w:val="24"/>
          <w:szCs w:val="24"/>
        </w:rPr>
        <w:t xml:space="preserve">, ОГРН </w:t>
      </w:r>
      <w:r w:rsidR="00A73043" w:rsidRPr="00BD09B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1105032000182</w:t>
      </w:r>
      <w:r w:rsidR="007946FD" w:rsidRPr="007946FD">
        <w:rPr>
          <w:rFonts w:ascii="Times New Roman" w:eastAsia="Times New Roman" w:hAnsi="Times New Roman" w:cs="Times New Roman"/>
          <w:sz w:val="24"/>
          <w:szCs w:val="24"/>
        </w:rPr>
        <w:t>, (далее – «Оператор»).</w:t>
      </w:r>
    </w:p>
    <w:p w14:paraId="7A37DA84" w14:textId="77777777" w:rsidR="007E0178" w:rsidRPr="00732979" w:rsidRDefault="007E0178" w:rsidP="007E0178">
      <w:pPr>
        <w:spacing w:after="57" w:line="240" w:lineRule="auto"/>
        <w:ind w:right="36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BC70060" w14:textId="4B1E9DC5" w:rsidR="007E0178" w:rsidRPr="00732979" w:rsidRDefault="007E0178" w:rsidP="007E0178">
      <w:pPr>
        <w:spacing w:after="57" w:line="240" w:lineRule="auto"/>
        <w:ind w:right="3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>2.</w:t>
      </w:r>
      <w:r w:rsidRPr="00732979">
        <w:rPr>
          <w:rFonts w:ascii="Times New Roman" w:hAnsi="Times New Roman" w:cs="Times New Roman"/>
          <w:sz w:val="24"/>
          <w:szCs w:val="24"/>
        </w:rPr>
        <w:tab/>
        <w:t xml:space="preserve">Настоящая Инструкция определяет порядок </w:t>
      </w:r>
      <w:r w:rsidR="0060357E" w:rsidRPr="0060357E">
        <w:rPr>
          <w:rFonts w:ascii="Times New Roman" w:hAnsi="Times New Roman" w:cs="Times New Roman"/>
          <w:sz w:val="24"/>
          <w:szCs w:val="24"/>
        </w:rPr>
        <w:t>обеспечения безопасности персональных данных, обрабатываемых в информационны</w:t>
      </w:r>
      <w:r w:rsidR="0060357E">
        <w:rPr>
          <w:rFonts w:ascii="Times New Roman" w:hAnsi="Times New Roman" w:cs="Times New Roman"/>
          <w:sz w:val="24"/>
          <w:szCs w:val="24"/>
        </w:rPr>
        <w:t>х системах персональных данных</w:t>
      </w:r>
      <w:r w:rsidR="0060357E" w:rsidRPr="0060357E">
        <w:rPr>
          <w:rFonts w:ascii="Times New Roman" w:hAnsi="Times New Roman" w:cs="Times New Roman"/>
          <w:sz w:val="24"/>
          <w:szCs w:val="24"/>
        </w:rPr>
        <w:t>, а также с использованием материальных носителей персональных данных.</w:t>
      </w:r>
    </w:p>
    <w:p w14:paraId="2C66379F" w14:textId="77777777" w:rsidR="007E0178" w:rsidRPr="00732979" w:rsidRDefault="007E0178" w:rsidP="007E0178">
      <w:pPr>
        <w:spacing w:after="57" w:line="240" w:lineRule="auto"/>
        <w:ind w:right="36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75AE80A" w14:textId="20BA2BA0" w:rsidR="00C8006A" w:rsidRDefault="0060357E" w:rsidP="00C8006A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>3.</w:t>
      </w:r>
      <w:r w:rsidRPr="00732979">
        <w:rPr>
          <w:rFonts w:ascii="Times New Roman" w:hAnsi="Times New Roman" w:cs="Times New Roman"/>
          <w:sz w:val="24"/>
          <w:szCs w:val="24"/>
        </w:rPr>
        <w:tab/>
      </w:r>
      <w:r w:rsidR="00C8006A">
        <w:rPr>
          <w:rFonts w:ascii="Times New Roman" w:hAnsi="Times New Roman" w:cs="Times New Roman"/>
          <w:sz w:val="24"/>
          <w:szCs w:val="24"/>
        </w:rPr>
        <w:t>При оформлении нового сотрудника на работу к Оператору</w:t>
      </w:r>
      <w:r w:rsidRPr="00732979">
        <w:rPr>
          <w:rFonts w:ascii="Times New Roman" w:hAnsi="Times New Roman" w:cs="Times New Roman"/>
          <w:sz w:val="24"/>
          <w:szCs w:val="24"/>
        </w:rPr>
        <w:t>, которому</w:t>
      </w:r>
      <w:r w:rsidR="00C8006A">
        <w:rPr>
          <w:rFonts w:ascii="Times New Roman" w:hAnsi="Times New Roman" w:cs="Times New Roman"/>
          <w:sz w:val="24"/>
          <w:szCs w:val="24"/>
        </w:rPr>
        <w:t>,</w:t>
      </w:r>
      <w:r w:rsidRPr="00732979">
        <w:rPr>
          <w:rFonts w:ascii="Times New Roman" w:hAnsi="Times New Roman" w:cs="Times New Roman"/>
          <w:sz w:val="24"/>
          <w:szCs w:val="24"/>
        </w:rPr>
        <w:t xml:space="preserve"> для выполнения своих трудовых обязанностей необходим доступ к персональным данным, Ответственный за организацию обработки персональных данных в соответствии с п. 6 ч. 1 ст.18.1 Фед</w:t>
      </w:r>
      <w:r w:rsidR="00C8006A">
        <w:rPr>
          <w:rFonts w:ascii="Times New Roman" w:hAnsi="Times New Roman" w:cs="Times New Roman"/>
          <w:sz w:val="24"/>
          <w:szCs w:val="24"/>
        </w:rPr>
        <w:t>ерального закона от 27.07.2006 №</w:t>
      </w:r>
      <w:r w:rsidRPr="00732979">
        <w:rPr>
          <w:rFonts w:ascii="Times New Roman" w:hAnsi="Times New Roman" w:cs="Times New Roman"/>
          <w:sz w:val="24"/>
          <w:szCs w:val="24"/>
        </w:rPr>
        <w:t xml:space="preserve"> 152-ФЗ «О персональных данных» </w:t>
      </w:r>
      <w:r w:rsidR="00C8006A">
        <w:rPr>
          <w:rFonts w:ascii="Times New Roman" w:hAnsi="Times New Roman" w:cs="Times New Roman"/>
          <w:sz w:val="24"/>
          <w:szCs w:val="24"/>
        </w:rPr>
        <w:t xml:space="preserve">должен провести новому сотруднику первичный инструктаж, а именно - ознакомить нового сотрудника </w:t>
      </w:r>
      <w:r w:rsidRPr="00732979">
        <w:rPr>
          <w:rFonts w:ascii="Times New Roman" w:hAnsi="Times New Roman" w:cs="Times New Roman"/>
          <w:sz w:val="24"/>
          <w:szCs w:val="24"/>
        </w:rPr>
        <w:t xml:space="preserve">с положениями законодательства Российской Федерации о персональных данных и локальными актами Оператора в отношении обработки персональных данных, </w:t>
      </w:r>
      <w:r w:rsidR="00C8006A">
        <w:rPr>
          <w:rFonts w:ascii="Times New Roman" w:hAnsi="Times New Roman" w:cs="Times New Roman"/>
          <w:sz w:val="24"/>
          <w:szCs w:val="24"/>
        </w:rPr>
        <w:t>а также предупредить</w:t>
      </w:r>
      <w:r w:rsidRPr="00732979">
        <w:rPr>
          <w:rFonts w:ascii="Times New Roman" w:hAnsi="Times New Roman" w:cs="Times New Roman"/>
          <w:sz w:val="24"/>
          <w:szCs w:val="24"/>
        </w:rPr>
        <w:t xml:space="preserve"> об ответственности за неисполнение требований по обеспечению безопасности персональных данных, предусмотренной законода</w:t>
      </w:r>
      <w:r w:rsidR="00C8006A">
        <w:rPr>
          <w:rFonts w:ascii="Times New Roman" w:hAnsi="Times New Roman" w:cs="Times New Roman"/>
          <w:sz w:val="24"/>
          <w:szCs w:val="24"/>
        </w:rPr>
        <w:t>тельством Российской Федерации. В журнале учета инструктажей при этом делается отметка. Также новый сотрудник должен ознакомиться со всеми внутренними локальными документами Оператора по вопрос обработки персональных данных в медицинской организации под подпись.</w:t>
      </w:r>
    </w:p>
    <w:p w14:paraId="0FB3DD70" w14:textId="77777777" w:rsidR="0060357E" w:rsidRPr="00732979" w:rsidRDefault="0060357E" w:rsidP="0060357E">
      <w:pPr>
        <w:pStyle w:val="ad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32979">
        <w:rPr>
          <w:rFonts w:ascii="Times New Roman" w:hAnsi="Times New Roman" w:cs="Times New Roman"/>
          <w:sz w:val="24"/>
          <w:szCs w:val="24"/>
        </w:rPr>
        <w:t>4.</w:t>
      </w:r>
      <w:r w:rsidRPr="00732979">
        <w:rPr>
          <w:rFonts w:ascii="Times New Roman" w:hAnsi="Times New Roman" w:cs="Times New Roman"/>
          <w:sz w:val="24"/>
          <w:szCs w:val="24"/>
        </w:rPr>
        <w:tab/>
        <w:t>Новый работник может приступить к исполнению своих непосредственных трудовых обязанностей, связанных с обработкой персональных данных, только после успешного прохождения первичного инструктажа.</w:t>
      </w:r>
    </w:p>
    <w:p w14:paraId="45723EF1" w14:textId="72283C42" w:rsidR="00563774" w:rsidRDefault="00563774" w:rsidP="0060357E">
      <w:pPr>
        <w:spacing w:after="57" w:line="240" w:lineRule="auto"/>
        <w:ind w:right="36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C9C9A01" w14:textId="6ECCCCBC" w:rsidR="00B25AF3" w:rsidRDefault="00B25AF3" w:rsidP="0060357E">
      <w:pPr>
        <w:spacing w:after="57" w:line="240" w:lineRule="auto"/>
        <w:ind w:right="36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1D7473A" w14:textId="3CF906B5" w:rsidR="00B25AF3" w:rsidRDefault="00B25AF3" w:rsidP="0060357E">
      <w:pPr>
        <w:spacing w:after="57" w:line="240" w:lineRule="auto"/>
        <w:ind w:right="3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инструкцией ознакомлен (а)</w:t>
      </w:r>
    </w:p>
    <w:p w14:paraId="388321D3" w14:textId="78015B07" w:rsidR="00B25AF3" w:rsidRPr="00732979" w:rsidRDefault="00B25AF3" w:rsidP="0060357E">
      <w:pPr>
        <w:spacing w:after="57" w:line="240" w:lineRule="auto"/>
        <w:ind w:right="3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_____________________/__________________/</w:t>
      </w:r>
    </w:p>
    <w:sectPr w:rsidR="00B25AF3" w:rsidRPr="00732979" w:rsidSect="00361914">
      <w:headerReference w:type="first" r:id="rId8"/>
      <w:pgSz w:w="11906" w:h="16838"/>
      <w:pgMar w:top="567" w:right="566" w:bottom="1440" w:left="1133" w:header="0" w:footer="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62BD58" w14:textId="77777777" w:rsidR="00F329D6" w:rsidRDefault="00F329D6">
      <w:pPr>
        <w:spacing w:after="0" w:line="240" w:lineRule="auto"/>
      </w:pPr>
      <w:r>
        <w:separator/>
      </w:r>
    </w:p>
  </w:endnote>
  <w:endnote w:type="continuationSeparator" w:id="0">
    <w:p w14:paraId="7D5A5FA6" w14:textId="77777777" w:rsidR="00F329D6" w:rsidRDefault="00F32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B5FD37" w14:textId="77777777" w:rsidR="00F329D6" w:rsidRDefault="00F329D6">
      <w:pPr>
        <w:spacing w:after="0" w:line="240" w:lineRule="auto"/>
      </w:pPr>
      <w:r>
        <w:separator/>
      </w:r>
    </w:p>
  </w:footnote>
  <w:footnote w:type="continuationSeparator" w:id="0">
    <w:p w14:paraId="26CCAB63" w14:textId="77777777" w:rsidR="00F329D6" w:rsidRDefault="00F329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A87C2D" w14:textId="77777777" w:rsidR="001024C5" w:rsidRDefault="001024C5" w:rsidP="00CC22CA">
    <w:pPr>
      <w:pStyle w:val="a3"/>
      <w:spacing w:after="0" w:line="240" w:lineRule="auto"/>
      <w:jc w:val="center"/>
      <w:rPr>
        <w:rFonts w:ascii="Times New Roman" w:hAnsi="Times New Roman"/>
        <w:b/>
      </w:rPr>
    </w:pPr>
  </w:p>
  <w:p w14:paraId="2D21B1FD" w14:textId="77777777" w:rsidR="001024C5" w:rsidRDefault="001024C5" w:rsidP="00CC22CA">
    <w:pPr>
      <w:pStyle w:val="a3"/>
      <w:spacing w:after="0" w:line="240" w:lineRule="auto"/>
      <w:jc w:val="center"/>
      <w:rPr>
        <w:rFonts w:ascii="Times New Roman" w:hAnsi="Times New Roman"/>
        <w:b/>
        <w:sz w:val="24"/>
        <w:szCs w:val="24"/>
      </w:rPr>
    </w:pPr>
  </w:p>
  <w:p w14:paraId="2BF31192" w14:textId="77777777" w:rsidR="00A73043" w:rsidRPr="008510F3" w:rsidRDefault="00A73043" w:rsidP="00A73043">
    <w:pPr>
      <w:spacing w:after="0" w:line="240" w:lineRule="auto"/>
      <w:jc w:val="center"/>
      <w:rPr>
        <w:rFonts w:ascii="Times New Roman" w:eastAsia="Calibri" w:hAnsi="Times New Roman" w:cs="Times New Roman"/>
        <w:b/>
        <w:sz w:val="32"/>
        <w:szCs w:val="32"/>
        <w:lang w:eastAsia="ar-SA"/>
      </w:rPr>
    </w:pPr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 xml:space="preserve">ОБЩЕСТВО С ОГРАНИЧЕННОЙ ОТВЕТСТВЕННОСТЬЮ </w:t>
    </w:r>
  </w:p>
  <w:p w14:paraId="26F5DF0A" w14:textId="65CE4D32" w:rsidR="00A73043" w:rsidRPr="008510F3" w:rsidRDefault="00A73043" w:rsidP="00A73043">
    <w:pPr>
      <w:suppressAutoHyphens/>
      <w:spacing w:after="0" w:line="240" w:lineRule="auto"/>
      <w:jc w:val="center"/>
      <w:rPr>
        <w:rFonts w:ascii="Times New Roman" w:eastAsia="Calibri" w:hAnsi="Times New Roman" w:cs="Times New Roman"/>
        <w:sz w:val="32"/>
        <w:szCs w:val="32"/>
        <w:lang w:eastAsia="ar-SA"/>
      </w:rPr>
    </w:pPr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>"</w:t>
    </w:r>
    <w:proofErr w:type="spellStart"/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>Альтамед</w:t>
    </w:r>
    <w:proofErr w:type="spellEnd"/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>-Голиц</w:t>
    </w:r>
    <w:r w:rsidR="007A6EC2">
      <w:rPr>
        <w:rFonts w:ascii="Times New Roman" w:eastAsia="Calibri" w:hAnsi="Times New Roman" w:cs="Times New Roman"/>
        <w:b/>
        <w:sz w:val="32"/>
        <w:szCs w:val="32"/>
        <w:lang w:eastAsia="ar-SA"/>
      </w:rPr>
      <w:t>ы</w:t>
    </w:r>
    <w:r w:rsidRPr="008510F3">
      <w:rPr>
        <w:rFonts w:ascii="Times New Roman" w:eastAsia="Calibri" w:hAnsi="Times New Roman" w:cs="Times New Roman"/>
        <w:b/>
        <w:sz w:val="32"/>
        <w:szCs w:val="32"/>
        <w:lang w:eastAsia="ar-SA"/>
      </w:rPr>
      <w:t>но"</w:t>
    </w:r>
  </w:p>
  <w:p w14:paraId="417A43AC" w14:textId="77777777" w:rsidR="00A73043" w:rsidRPr="008510F3" w:rsidRDefault="00A73043" w:rsidP="00A73043">
    <w:pPr>
      <w:suppressAutoHyphens/>
      <w:spacing w:after="0" w:line="240" w:lineRule="auto"/>
      <w:jc w:val="center"/>
      <w:rPr>
        <w:rFonts w:ascii="Times New Roman" w:eastAsia="Calibri" w:hAnsi="Times New Roman" w:cs="Times New Roman"/>
        <w:i/>
        <w:color w:val="000000" w:themeColor="text1"/>
        <w:lang w:eastAsia="ar-SA"/>
      </w:rPr>
    </w:pPr>
    <w:r w:rsidRPr="008510F3">
      <w:rPr>
        <w:rFonts w:ascii="Times New Roman" w:eastAsia="Calibri" w:hAnsi="Times New Roman" w:cs="Times New Roman"/>
        <w:i/>
        <w:color w:val="000000" w:themeColor="text1"/>
        <w:lang w:eastAsia="ar-SA"/>
      </w:rPr>
      <w:t>143040, МОСКОВСКАЯ ОБЛАСТЬ, Р-Н ОДИНЦОВСКИЙ,</w:t>
    </w:r>
  </w:p>
  <w:p w14:paraId="0A82EA70" w14:textId="77777777" w:rsidR="00A73043" w:rsidRPr="008510F3" w:rsidRDefault="00A73043" w:rsidP="00A73043">
    <w:pPr>
      <w:suppressAutoHyphens/>
      <w:spacing w:after="0" w:line="240" w:lineRule="auto"/>
      <w:jc w:val="center"/>
      <w:rPr>
        <w:rFonts w:ascii="Times New Roman" w:eastAsia="Calibri" w:hAnsi="Times New Roman" w:cs="Times New Roman"/>
        <w:i/>
        <w:sz w:val="32"/>
        <w:szCs w:val="32"/>
        <w:lang w:eastAsia="ar-SA"/>
      </w:rPr>
    </w:pPr>
    <w:r w:rsidRPr="008510F3">
      <w:rPr>
        <w:rFonts w:ascii="Times New Roman" w:eastAsia="Calibri" w:hAnsi="Times New Roman" w:cs="Times New Roman"/>
        <w:i/>
        <w:color w:val="000000" w:themeColor="text1"/>
        <w:lang w:eastAsia="ar-SA"/>
      </w:rPr>
      <w:t xml:space="preserve"> Г. ГОЛИЦЫНО, УЛ. СОВЕТСКАЯ, Д.58</w:t>
    </w:r>
  </w:p>
  <w:p w14:paraId="5B689311" w14:textId="77777777" w:rsidR="00A73043" w:rsidRPr="00CC22CA" w:rsidRDefault="00A73043" w:rsidP="00A73043">
    <w:pPr>
      <w:pStyle w:val="a3"/>
      <w:spacing w:after="0" w:line="240" w:lineRule="auto"/>
      <w:jc w:val="center"/>
      <w:rPr>
        <w:rFonts w:ascii="Times New Roman" w:hAnsi="Times New Roman"/>
        <w:sz w:val="24"/>
        <w:szCs w:val="24"/>
      </w:rPr>
    </w:pPr>
    <w:r w:rsidRPr="008510F3">
      <w:rPr>
        <w:rFonts w:ascii="Times New Roman" w:eastAsia="Calibri" w:hAnsi="Times New Roman" w:cs="Times New Roman"/>
        <w:i/>
        <w:color w:val="000000" w:themeColor="text1"/>
        <w:lang w:eastAsia="ar-SA"/>
      </w:rPr>
      <w:t xml:space="preserve">ИНН 5032216756 ОГРН </w:t>
    </w:r>
    <w:r w:rsidRPr="008510F3">
      <w:rPr>
        <w:rFonts w:ascii="Times New Roman" w:eastAsia="Times New Roman" w:hAnsi="Times New Roman" w:cs="Times New Roman"/>
        <w:i/>
        <w:color w:val="000000" w:themeColor="text1"/>
      </w:rPr>
      <w:t>1105032000182</w:t>
    </w:r>
  </w:p>
  <w:p w14:paraId="217FBC5D" w14:textId="4A514C90" w:rsidR="001024C5" w:rsidRPr="00CC22CA" w:rsidRDefault="001024C5" w:rsidP="00A73043">
    <w:pPr>
      <w:pStyle w:val="a3"/>
      <w:spacing w:after="0" w:line="240" w:lineRule="auto"/>
      <w:jc w:val="center"/>
      <w:rPr>
        <w:rFonts w:ascii="Times New Roman" w:hAnsi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" w15:restartNumberingAfterBreak="0">
    <w:nsid w:val="00000002"/>
    <w:multiLevelType w:val="singleLevel"/>
    <w:tmpl w:val="00000000"/>
    <w:lvl w:ilvl="0">
      <w:start w:val="1"/>
      <w:numFmt w:val="decimal"/>
      <w:lvlText w:val="%1)"/>
      <w:lvlJc w:val="left"/>
      <w:pPr>
        <w:tabs>
          <w:tab w:val="num" w:pos="540"/>
        </w:tabs>
        <w:ind w:left="540" w:hanging="300"/>
      </w:pPr>
    </w:lvl>
  </w:abstractNum>
  <w:abstractNum w:abstractNumId="2" w15:restartNumberingAfterBreak="0">
    <w:nsid w:val="00000003"/>
    <w:multiLevelType w:val="singleLevel"/>
    <w:tmpl w:val="00000000"/>
    <w:lvl w:ilvl="0">
      <w:start w:val="1"/>
      <w:numFmt w:val="decimal"/>
      <w:lvlText w:val="%1)"/>
      <w:lvlJc w:val="left"/>
      <w:pPr>
        <w:tabs>
          <w:tab w:val="num" w:pos="540"/>
        </w:tabs>
        <w:ind w:left="540" w:hanging="300"/>
      </w:pPr>
    </w:lvl>
  </w:abstractNum>
  <w:abstractNum w:abstractNumId="3" w15:restartNumberingAfterBreak="0">
    <w:nsid w:val="00000004"/>
    <w:multiLevelType w:val="singleLevel"/>
    <w:tmpl w:val="00000000"/>
    <w:lvl w:ilvl="0">
      <w:start w:val="1"/>
      <w:numFmt w:val="decimal"/>
      <w:lvlText w:val="%1)"/>
      <w:lvlJc w:val="left"/>
      <w:pPr>
        <w:tabs>
          <w:tab w:val="num" w:pos="540"/>
        </w:tabs>
        <w:ind w:left="540" w:hanging="300"/>
      </w:pPr>
    </w:lvl>
  </w:abstractNum>
  <w:abstractNum w:abstractNumId="4" w15:restartNumberingAfterBreak="0">
    <w:nsid w:val="00000005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5" w15:restartNumberingAfterBreak="0">
    <w:nsid w:val="00000006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6" w15:restartNumberingAfterBreak="0">
    <w:nsid w:val="00000007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7" w15:restartNumberingAfterBreak="0">
    <w:nsid w:val="00000008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8" w15:restartNumberingAfterBreak="0">
    <w:nsid w:val="00000009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9" w15:restartNumberingAfterBreak="0">
    <w:nsid w:val="0000000A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0" w15:restartNumberingAfterBreak="0">
    <w:nsid w:val="0000000B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1" w15:restartNumberingAfterBreak="0">
    <w:nsid w:val="0000000C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2" w15:restartNumberingAfterBreak="0">
    <w:nsid w:val="0000000D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3" w15:restartNumberingAfterBreak="0">
    <w:nsid w:val="0000000E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4" w15:restartNumberingAfterBreak="0">
    <w:nsid w:val="0000000F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5" w15:restartNumberingAfterBreak="0">
    <w:nsid w:val="00000010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6" w15:restartNumberingAfterBreak="0">
    <w:nsid w:val="00000011"/>
    <w:multiLevelType w:val="singleLevel"/>
    <w:tmpl w:val="0000000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cs="Symbol"/>
      </w:rPr>
    </w:lvl>
  </w:abstractNum>
  <w:abstractNum w:abstractNumId="17" w15:restartNumberingAfterBreak="0">
    <w:nsid w:val="11DC681A"/>
    <w:multiLevelType w:val="multilevel"/>
    <w:tmpl w:val="EE0621C0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12713664"/>
    <w:multiLevelType w:val="hybridMultilevel"/>
    <w:tmpl w:val="FA06854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14FE77C1"/>
    <w:multiLevelType w:val="multilevel"/>
    <w:tmpl w:val="F2CE896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17B36F92"/>
    <w:multiLevelType w:val="hybridMultilevel"/>
    <w:tmpl w:val="E752B76E"/>
    <w:lvl w:ilvl="0" w:tplc="041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A601D79"/>
    <w:multiLevelType w:val="hybridMultilevel"/>
    <w:tmpl w:val="5B1C9C8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4102288"/>
    <w:multiLevelType w:val="multilevel"/>
    <w:tmpl w:val="F4AE395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u w:val="single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  <w:u w:val="single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u w:val="single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  <w:u w:val="single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u w:val="single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  <w:u w:val="single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u w:val="single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  <w:u w:val="single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  <w:u w:val="single"/>
      </w:rPr>
    </w:lvl>
  </w:abstractNum>
  <w:abstractNum w:abstractNumId="23" w15:restartNumberingAfterBreak="0">
    <w:nsid w:val="249A6803"/>
    <w:multiLevelType w:val="multilevel"/>
    <w:tmpl w:val="EBBAF38C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267E78A1"/>
    <w:multiLevelType w:val="multilevel"/>
    <w:tmpl w:val="288A8D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5" w15:restartNumberingAfterBreak="0">
    <w:nsid w:val="2F8D7C56"/>
    <w:multiLevelType w:val="hybridMultilevel"/>
    <w:tmpl w:val="84260D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053243D"/>
    <w:multiLevelType w:val="multilevel"/>
    <w:tmpl w:val="686424E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310C67E9"/>
    <w:multiLevelType w:val="multilevel"/>
    <w:tmpl w:val="686424E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354E3901"/>
    <w:multiLevelType w:val="multilevel"/>
    <w:tmpl w:val="686424E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39DE41C0"/>
    <w:multiLevelType w:val="hybridMultilevel"/>
    <w:tmpl w:val="376696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E34482"/>
    <w:multiLevelType w:val="multilevel"/>
    <w:tmpl w:val="90848246"/>
    <w:lvl w:ilvl="0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48B3317C"/>
    <w:multiLevelType w:val="multilevel"/>
    <w:tmpl w:val="D6F87AC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94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32" w15:restartNumberingAfterBreak="0">
    <w:nsid w:val="49421FFC"/>
    <w:multiLevelType w:val="hybridMultilevel"/>
    <w:tmpl w:val="883E34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590D54"/>
    <w:multiLevelType w:val="hybridMultilevel"/>
    <w:tmpl w:val="3CD644D8"/>
    <w:lvl w:ilvl="0" w:tplc="0419000F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E9D2EE3"/>
    <w:multiLevelType w:val="hybridMultilevel"/>
    <w:tmpl w:val="DAD80D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F3E4DF3"/>
    <w:multiLevelType w:val="hybridMultilevel"/>
    <w:tmpl w:val="3B56E4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69B4652"/>
    <w:multiLevelType w:val="hybridMultilevel"/>
    <w:tmpl w:val="B9E8B1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8341834"/>
    <w:multiLevelType w:val="hybridMultilevel"/>
    <w:tmpl w:val="8152C2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B83740A"/>
    <w:multiLevelType w:val="multilevel"/>
    <w:tmpl w:val="686424E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5D392DC0"/>
    <w:multiLevelType w:val="hybridMultilevel"/>
    <w:tmpl w:val="A1B0507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25D6237"/>
    <w:multiLevelType w:val="multilevel"/>
    <w:tmpl w:val="686424E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62FF0B53"/>
    <w:multiLevelType w:val="multilevel"/>
    <w:tmpl w:val="3DFA2014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65387350"/>
    <w:multiLevelType w:val="multilevel"/>
    <w:tmpl w:val="08A0418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43" w15:restartNumberingAfterBreak="0">
    <w:nsid w:val="66552A55"/>
    <w:multiLevelType w:val="multilevel"/>
    <w:tmpl w:val="C8AE5C46"/>
    <w:lvl w:ilvl="0">
      <w:start w:val="17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1"/>
      <w:numFmt w:val="decimal"/>
      <w:isLgl/>
      <w:lvlText w:val="%1.%2.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4" w15:restartNumberingAfterBreak="0">
    <w:nsid w:val="6F2A76BC"/>
    <w:multiLevelType w:val="hybridMultilevel"/>
    <w:tmpl w:val="343E8028"/>
    <w:lvl w:ilvl="0" w:tplc="7358741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0EA128B"/>
    <w:multiLevelType w:val="hybridMultilevel"/>
    <w:tmpl w:val="04ACACC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6" w15:restartNumberingAfterBreak="0">
    <w:nsid w:val="7A6C6175"/>
    <w:multiLevelType w:val="hybridMultilevel"/>
    <w:tmpl w:val="44F625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084E19"/>
    <w:multiLevelType w:val="multilevel"/>
    <w:tmpl w:val="CA18B876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8" w15:restartNumberingAfterBreak="0">
    <w:nsid w:val="7F467B5A"/>
    <w:multiLevelType w:val="multilevel"/>
    <w:tmpl w:val="686424E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21"/>
  </w:num>
  <w:num w:numId="19">
    <w:abstractNumId w:val="44"/>
  </w:num>
  <w:num w:numId="20">
    <w:abstractNumId w:val="24"/>
  </w:num>
  <w:num w:numId="21">
    <w:abstractNumId w:val="19"/>
  </w:num>
  <w:num w:numId="22">
    <w:abstractNumId w:val="27"/>
  </w:num>
  <w:num w:numId="23">
    <w:abstractNumId w:val="28"/>
  </w:num>
  <w:num w:numId="24">
    <w:abstractNumId w:val="48"/>
  </w:num>
  <w:num w:numId="25">
    <w:abstractNumId w:val="38"/>
  </w:num>
  <w:num w:numId="26">
    <w:abstractNumId w:val="26"/>
  </w:num>
  <w:num w:numId="27">
    <w:abstractNumId w:val="40"/>
  </w:num>
  <w:num w:numId="28">
    <w:abstractNumId w:val="31"/>
  </w:num>
  <w:num w:numId="29">
    <w:abstractNumId w:val="30"/>
  </w:num>
  <w:num w:numId="30">
    <w:abstractNumId w:val="17"/>
  </w:num>
  <w:num w:numId="31">
    <w:abstractNumId w:val="29"/>
  </w:num>
  <w:num w:numId="32">
    <w:abstractNumId w:val="45"/>
  </w:num>
  <w:num w:numId="33">
    <w:abstractNumId w:val="25"/>
  </w:num>
  <w:num w:numId="34">
    <w:abstractNumId w:val="47"/>
  </w:num>
  <w:num w:numId="35">
    <w:abstractNumId w:val="33"/>
  </w:num>
  <w:num w:numId="36">
    <w:abstractNumId w:val="23"/>
  </w:num>
  <w:num w:numId="37">
    <w:abstractNumId w:val="42"/>
  </w:num>
  <w:num w:numId="38">
    <w:abstractNumId w:val="41"/>
  </w:num>
  <w:num w:numId="39">
    <w:abstractNumId w:val="39"/>
  </w:num>
  <w:num w:numId="40">
    <w:abstractNumId w:val="20"/>
  </w:num>
  <w:num w:numId="41">
    <w:abstractNumId w:val="18"/>
  </w:num>
  <w:num w:numId="42">
    <w:abstractNumId w:val="43"/>
  </w:num>
  <w:num w:numId="43">
    <w:abstractNumId w:val="22"/>
  </w:num>
  <w:num w:numId="44">
    <w:abstractNumId w:val="32"/>
  </w:num>
  <w:num w:numId="45">
    <w:abstractNumId w:val="46"/>
  </w:num>
  <w:num w:numId="46">
    <w:abstractNumId w:val="34"/>
  </w:num>
  <w:num w:numId="47">
    <w:abstractNumId w:val="37"/>
  </w:num>
  <w:num w:numId="48">
    <w:abstractNumId w:val="36"/>
  </w:num>
  <w:num w:numId="4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writeProtection w:recommended="1"/>
  <w:zoom w:percent="100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8E2"/>
    <w:rsid w:val="00004321"/>
    <w:rsid w:val="0000643F"/>
    <w:rsid w:val="0001174A"/>
    <w:rsid w:val="00026FDF"/>
    <w:rsid w:val="00034589"/>
    <w:rsid w:val="00041F33"/>
    <w:rsid w:val="00044C9D"/>
    <w:rsid w:val="00064DBF"/>
    <w:rsid w:val="00076F3B"/>
    <w:rsid w:val="00085322"/>
    <w:rsid w:val="00094319"/>
    <w:rsid w:val="000A3FAB"/>
    <w:rsid w:val="000C0435"/>
    <w:rsid w:val="000E43F8"/>
    <w:rsid w:val="001024C5"/>
    <w:rsid w:val="00114AB7"/>
    <w:rsid w:val="00122DC6"/>
    <w:rsid w:val="00131AA5"/>
    <w:rsid w:val="00137EBD"/>
    <w:rsid w:val="00140EDF"/>
    <w:rsid w:val="001413D9"/>
    <w:rsid w:val="00146456"/>
    <w:rsid w:val="001526CB"/>
    <w:rsid w:val="001540D4"/>
    <w:rsid w:val="001647FE"/>
    <w:rsid w:val="001674DE"/>
    <w:rsid w:val="00173FB8"/>
    <w:rsid w:val="0018774C"/>
    <w:rsid w:val="00197947"/>
    <w:rsid w:val="001B577A"/>
    <w:rsid w:val="001C0C22"/>
    <w:rsid w:val="001D3671"/>
    <w:rsid w:val="001D4CEF"/>
    <w:rsid w:val="001D6307"/>
    <w:rsid w:val="001E1D3F"/>
    <w:rsid w:val="001E2FCD"/>
    <w:rsid w:val="001E6F0C"/>
    <w:rsid w:val="001F5AA6"/>
    <w:rsid w:val="002036E1"/>
    <w:rsid w:val="00204B81"/>
    <w:rsid w:val="00204DD1"/>
    <w:rsid w:val="002076CD"/>
    <w:rsid w:val="0021019E"/>
    <w:rsid w:val="002170A9"/>
    <w:rsid w:val="0023488C"/>
    <w:rsid w:val="0023792D"/>
    <w:rsid w:val="00245436"/>
    <w:rsid w:val="00247660"/>
    <w:rsid w:val="002531FD"/>
    <w:rsid w:val="002607A1"/>
    <w:rsid w:val="00260CB9"/>
    <w:rsid w:val="00265424"/>
    <w:rsid w:val="0029233D"/>
    <w:rsid w:val="00292994"/>
    <w:rsid w:val="002957B8"/>
    <w:rsid w:val="002A6F20"/>
    <w:rsid w:val="002A6F6E"/>
    <w:rsid w:val="002D5FF5"/>
    <w:rsid w:val="002F249B"/>
    <w:rsid w:val="002F2609"/>
    <w:rsid w:val="002F4F54"/>
    <w:rsid w:val="0031473F"/>
    <w:rsid w:val="003174AD"/>
    <w:rsid w:val="003238AD"/>
    <w:rsid w:val="00324DA9"/>
    <w:rsid w:val="003262E7"/>
    <w:rsid w:val="00336D7F"/>
    <w:rsid w:val="0034553B"/>
    <w:rsid w:val="00345542"/>
    <w:rsid w:val="00355013"/>
    <w:rsid w:val="00357E14"/>
    <w:rsid w:val="00361914"/>
    <w:rsid w:val="0036355C"/>
    <w:rsid w:val="00370819"/>
    <w:rsid w:val="003948FF"/>
    <w:rsid w:val="00396F81"/>
    <w:rsid w:val="003A55D0"/>
    <w:rsid w:val="003C717E"/>
    <w:rsid w:val="003D0928"/>
    <w:rsid w:val="003F552B"/>
    <w:rsid w:val="00410832"/>
    <w:rsid w:val="004168B4"/>
    <w:rsid w:val="004276DC"/>
    <w:rsid w:val="00436C45"/>
    <w:rsid w:val="004424F5"/>
    <w:rsid w:val="00444960"/>
    <w:rsid w:val="004532DE"/>
    <w:rsid w:val="00457DF6"/>
    <w:rsid w:val="00460C1E"/>
    <w:rsid w:val="0047006F"/>
    <w:rsid w:val="00470DCE"/>
    <w:rsid w:val="004726D8"/>
    <w:rsid w:val="004964CF"/>
    <w:rsid w:val="004A5D4F"/>
    <w:rsid w:val="004B0E8C"/>
    <w:rsid w:val="004C0E50"/>
    <w:rsid w:val="004C2512"/>
    <w:rsid w:val="004C609C"/>
    <w:rsid w:val="004D16B9"/>
    <w:rsid w:val="004F4AF4"/>
    <w:rsid w:val="004F6933"/>
    <w:rsid w:val="004F6AD7"/>
    <w:rsid w:val="00500FE4"/>
    <w:rsid w:val="00517A0B"/>
    <w:rsid w:val="005227E5"/>
    <w:rsid w:val="00523E48"/>
    <w:rsid w:val="005500B4"/>
    <w:rsid w:val="00556EA1"/>
    <w:rsid w:val="00557E7A"/>
    <w:rsid w:val="0056237E"/>
    <w:rsid w:val="00563774"/>
    <w:rsid w:val="00563802"/>
    <w:rsid w:val="00575747"/>
    <w:rsid w:val="005766AF"/>
    <w:rsid w:val="00586E8E"/>
    <w:rsid w:val="00590885"/>
    <w:rsid w:val="00595A05"/>
    <w:rsid w:val="005A1D16"/>
    <w:rsid w:val="005A6111"/>
    <w:rsid w:val="005C09B7"/>
    <w:rsid w:val="005C0BD9"/>
    <w:rsid w:val="005E6878"/>
    <w:rsid w:val="0060357E"/>
    <w:rsid w:val="00612127"/>
    <w:rsid w:val="00615DED"/>
    <w:rsid w:val="00632404"/>
    <w:rsid w:val="00635935"/>
    <w:rsid w:val="006368FF"/>
    <w:rsid w:val="006509E6"/>
    <w:rsid w:val="00653475"/>
    <w:rsid w:val="0067367D"/>
    <w:rsid w:val="006A315C"/>
    <w:rsid w:val="006D0F3D"/>
    <w:rsid w:val="006D5405"/>
    <w:rsid w:val="006D66BF"/>
    <w:rsid w:val="0071588B"/>
    <w:rsid w:val="00723846"/>
    <w:rsid w:val="00732747"/>
    <w:rsid w:val="007334AF"/>
    <w:rsid w:val="00741833"/>
    <w:rsid w:val="007516CA"/>
    <w:rsid w:val="00752E54"/>
    <w:rsid w:val="00754C04"/>
    <w:rsid w:val="00755F7F"/>
    <w:rsid w:val="007641BA"/>
    <w:rsid w:val="007866F2"/>
    <w:rsid w:val="007946FD"/>
    <w:rsid w:val="00795F66"/>
    <w:rsid w:val="007A6EC2"/>
    <w:rsid w:val="007B0366"/>
    <w:rsid w:val="007B6821"/>
    <w:rsid w:val="007C5E6F"/>
    <w:rsid w:val="007D37BE"/>
    <w:rsid w:val="007D3803"/>
    <w:rsid w:val="007E0178"/>
    <w:rsid w:val="007E1BF4"/>
    <w:rsid w:val="008066F4"/>
    <w:rsid w:val="0081597A"/>
    <w:rsid w:val="00816353"/>
    <w:rsid w:val="00816D33"/>
    <w:rsid w:val="00817695"/>
    <w:rsid w:val="0082370D"/>
    <w:rsid w:val="00835333"/>
    <w:rsid w:val="00862597"/>
    <w:rsid w:val="00870AEB"/>
    <w:rsid w:val="008A5952"/>
    <w:rsid w:val="008B7BDE"/>
    <w:rsid w:val="008C45A9"/>
    <w:rsid w:val="008D009D"/>
    <w:rsid w:val="008D3B90"/>
    <w:rsid w:val="008D4264"/>
    <w:rsid w:val="008E5F11"/>
    <w:rsid w:val="008E7BAB"/>
    <w:rsid w:val="008F4491"/>
    <w:rsid w:val="00903F44"/>
    <w:rsid w:val="00904175"/>
    <w:rsid w:val="009066DB"/>
    <w:rsid w:val="00912770"/>
    <w:rsid w:val="0091674A"/>
    <w:rsid w:val="009173E7"/>
    <w:rsid w:val="009234E2"/>
    <w:rsid w:val="00924FA7"/>
    <w:rsid w:val="00932C47"/>
    <w:rsid w:val="00944EA2"/>
    <w:rsid w:val="00956104"/>
    <w:rsid w:val="00992E5A"/>
    <w:rsid w:val="00996F64"/>
    <w:rsid w:val="009C29F3"/>
    <w:rsid w:val="009E1B53"/>
    <w:rsid w:val="009E73CB"/>
    <w:rsid w:val="009F080A"/>
    <w:rsid w:val="00A036E1"/>
    <w:rsid w:val="00A03DA7"/>
    <w:rsid w:val="00A151C5"/>
    <w:rsid w:val="00A2063F"/>
    <w:rsid w:val="00A20EAA"/>
    <w:rsid w:val="00A25243"/>
    <w:rsid w:val="00A430E0"/>
    <w:rsid w:val="00A43253"/>
    <w:rsid w:val="00A45A66"/>
    <w:rsid w:val="00A63736"/>
    <w:rsid w:val="00A65603"/>
    <w:rsid w:val="00A73043"/>
    <w:rsid w:val="00A918C3"/>
    <w:rsid w:val="00A92B77"/>
    <w:rsid w:val="00AA1F02"/>
    <w:rsid w:val="00AD0CA9"/>
    <w:rsid w:val="00AE5D84"/>
    <w:rsid w:val="00B049E7"/>
    <w:rsid w:val="00B0680A"/>
    <w:rsid w:val="00B07D2E"/>
    <w:rsid w:val="00B1351C"/>
    <w:rsid w:val="00B25AF3"/>
    <w:rsid w:val="00B3512A"/>
    <w:rsid w:val="00B371EA"/>
    <w:rsid w:val="00B40BD5"/>
    <w:rsid w:val="00B45C44"/>
    <w:rsid w:val="00B45FE3"/>
    <w:rsid w:val="00B466D4"/>
    <w:rsid w:val="00B72D65"/>
    <w:rsid w:val="00B936B2"/>
    <w:rsid w:val="00BB586A"/>
    <w:rsid w:val="00BC1E00"/>
    <w:rsid w:val="00BC52C4"/>
    <w:rsid w:val="00BD33F0"/>
    <w:rsid w:val="00BE68E2"/>
    <w:rsid w:val="00BF4659"/>
    <w:rsid w:val="00BF7955"/>
    <w:rsid w:val="00C06F60"/>
    <w:rsid w:val="00C1292E"/>
    <w:rsid w:val="00C17EDB"/>
    <w:rsid w:val="00C22853"/>
    <w:rsid w:val="00C26EEC"/>
    <w:rsid w:val="00C40F5A"/>
    <w:rsid w:val="00C54CC0"/>
    <w:rsid w:val="00C6150F"/>
    <w:rsid w:val="00C6704D"/>
    <w:rsid w:val="00C8006A"/>
    <w:rsid w:val="00C800BF"/>
    <w:rsid w:val="00C852E7"/>
    <w:rsid w:val="00CA094E"/>
    <w:rsid w:val="00CA7DD7"/>
    <w:rsid w:val="00CB1432"/>
    <w:rsid w:val="00CC22CA"/>
    <w:rsid w:val="00CD23CA"/>
    <w:rsid w:val="00CD6549"/>
    <w:rsid w:val="00CE2DFF"/>
    <w:rsid w:val="00CE2F40"/>
    <w:rsid w:val="00CE596D"/>
    <w:rsid w:val="00CE61DD"/>
    <w:rsid w:val="00D04B0D"/>
    <w:rsid w:val="00D13979"/>
    <w:rsid w:val="00D13B7A"/>
    <w:rsid w:val="00D149E9"/>
    <w:rsid w:val="00D14C42"/>
    <w:rsid w:val="00D24338"/>
    <w:rsid w:val="00D37C39"/>
    <w:rsid w:val="00D468C9"/>
    <w:rsid w:val="00D64D92"/>
    <w:rsid w:val="00D65D6F"/>
    <w:rsid w:val="00D66017"/>
    <w:rsid w:val="00DA3925"/>
    <w:rsid w:val="00DB0CED"/>
    <w:rsid w:val="00DB2186"/>
    <w:rsid w:val="00DE175C"/>
    <w:rsid w:val="00E02C20"/>
    <w:rsid w:val="00E16662"/>
    <w:rsid w:val="00E2211A"/>
    <w:rsid w:val="00E31F45"/>
    <w:rsid w:val="00E60F44"/>
    <w:rsid w:val="00E66F39"/>
    <w:rsid w:val="00E92EC1"/>
    <w:rsid w:val="00EA6FEC"/>
    <w:rsid w:val="00ED067B"/>
    <w:rsid w:val="00EF038C"/>
    <w:rsid w:val="00EF2968"/>
    <w:rsid w:val="00F02D1D"/>
    <w:rsid w:val="00F125CF"/>
    <w:rsid w:val="00F129F9"/>
    <w:rsid w:val="00F329D6"/>
    <w:rsid w:val="00F42B22"/>
    <w:rsid w:val="00F443DD"/>
    <w:rsid w:val="00F537F1"/>
    <w:rsid w:val="00F661F8"/>
    <w:rsid w:val="00F746C2"/>
    <w:rsid w:val="00FA57E7"/>
    <w:rsid w:val="00FB28EB"/>
    <w:rsid w:val="00FB7A56"/>
    <w:rsid w:val="00FC09F8"/>
    <w:rsid w:val="00FC7148"/>
    <w:rsid w:val="00FD13A6"/>
    <w:rsid w:val="00FD7D81"/>
    <w:rsid w:val="00FF5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0855A9"/>
  <w14:defaultImageDpi w14:val="0"/>
  <w15:docId w15:val="{AC463A4B-8991-41CB-95CA-C4DD377DC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b/>
      <w:bCs/>
      <w:sz w:val="24"/>
      <w:szCs w:val="24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18"/>
      <w:szCs w:val="18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24"/>
      <w:szCs w:val="24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BE68E2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E68E2"/>
  </w:style>
  <w:style w:type="paragraph" w:styleId="a5">
    <w:name w:val="footer"/>
    <w:basedOn w:val="a"/>
    <w:link w:val="a6"/>
    <w:uiPriority w:val="99"/>
    <w:unhideWhenUsed/>
    <w:rsid w:val="00BE68E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E68E2"/>
  </w:style>
  <w:style w:type="paragraph" w:styleId="a7">
    <w:name w:val="List Paragraph"/>
    <w:basedOn w:val="a"/>
    <w:link w:val="a8"/>
    <w:uiPriority w:val="34"/>
    <w:qFormat/>
    <w:rsid w:val="00BD33F0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A2063F"/>
    <w:rPr>
      <w:color w:val="0563C1" w:themeColor="hyperlink"/>
      <w:u w:val="single"/>
    </w:rPr>
  </w:style>
  <w:style w:type="paragraph" w:styleId="aa">
    <w:name w:val="footnote text"/>
    <w:basedOn w:val="a"/>
    <w:link w:val="ab"/>
    <w:uiPriority w:val="99"/>
    <w:semiHidden/>
    <w:unhideWhenUsed/>
    <w:rsid w:val="0047006F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47006F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47006F"/>
    <w:rPr>
      <w:vertAlign w:val="superscript"/>
    </w:rPr>
  </w:style>
  <w:style w:type="paragraph" w:styleId="ad">
    <w:name w:val="No Spacing"/>
    <w:uiPriority w:val="1"/>
    <w:qFormat/>
    <w:rsid w:val="00563774"/>
    <w:pPr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Абзац списка Знак"/>
    <w:link w:val="a7"/>
    <w:uiPriority w:val="34"/>
    <w:rsid w:val="007E01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19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E1A633-C5E3-4A22-A461-9317DE38B1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315</Words>
  <Characters>1798</Characters>
  <Application>Microsoft Office Word</Application>
  <DocSecurity>2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Форма: Политика оператора в отношении обработки персональных данных (образец заполнения)(КонсультантПлюс, 2021)</vt:lpstr>
    </vt:vector>
  </TitlesOfParts>
  <Company>КонсультантПлюс Версия 4018.00.50</Company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Форма: Политика оператора в отношении обработки персональных данных (образец заполнения)(КонсультантПлюс, 2021)</dc:title>
  <dc:subject/>
  <dc:creator>Пользователь Windows</dc:creator>
  <cp:keywords/>
  <dc:description/>
  <cp:lastModifiedBy>sl-yur-06</cp:lastModifiedBy>
  <cp:revision>7</cp:revision>
  <dcterms:created xsi:type="dcterms:W3CDTF">2025-07-23T13:13:00Z</dcterms:created>
  <dcterms:modified xsi:type="dcterms:W3CDTF">2026-01-22T13:07:00Z</dcterms:modified>
</cp:coreProperties>
</file>
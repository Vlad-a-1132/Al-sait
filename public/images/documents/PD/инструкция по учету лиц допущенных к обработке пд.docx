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75D4026A" w14:textId="77777777" w:rsidR="00FA4E1D" w:rsidRDefault="00FA4E1D" w:rsidP="00816353">
      <w:pPr>
        <w:pStyle w:val="ConsPlusNormal"/>
        <w:jc w:val="right"/>
        <w:rPr>
          <w:highlight w:val="yellow"/>
        </w:rPr>
      </w:pPr>
    </w:p>
    <w:p w14:paraId="49F51DF9" w14:textId="0C0E719E" w:rsidR="00816353" w:rsidRPr="005500B4" w:rsidRDefault="00816353" w:rsidP="00816353">
      <w:pPr>
        <w:pStyle w:val="ConsPlusNormal"/>
        <w:jc w:val="right"/>
      </w:pPr>
      <w:r w:rsidRPr="00FA4E1D">
        <w:t>Генеральн</w:t>
      </w:r>
      <w:r w:rsidR="00FA4E1D">
        <w:t>ый</w:t>
      </w:r>
      <w:r w:rsidRPr="00FA4E1D">
        <w:t xml:space="preserve"> директор</w:t>
      </w:r>
      <w:r w:rsidRPr="005500B4">
        <w:t xml:space="preserve"> </w:t>
      </w:r>
    </w:p>
    <w:p w14:paraId="5B8BC2BB" w14:textId="3F05850A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proofErr w:type="spellStart"/>
      <w:r w:rsidR="00FA4E1D">
        <w:t>Альтамед</w:t>
      </w:r>
      <w:proofErr w:type="spellEnd"/>
      <w:r w:rsidR="00FA4E1D">
        <w:t>-Голиц</w:t>
      </w:r>
      <w:r w:rsidR="000946CD">
        <w:t>ы</w:t>
      </w:r>
      <w:r w:rsidR="00FA4E1D">
        <w:t>но</w:t>
      </w:r>
      <w:r w:rsidRPr="004B0E8C">
        <w:t>»</w:t>
      </w:r>
    </w:p>
    <w:bookmarkEnd w:id="0"/>
    <w:p w14:paraId="1BBA61A5" w14:textId="0FB1A1ED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FA4E1D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2F5D41A" w14:textId="7D8F2DF0" w:rsidR="00563774" w:rsidRDefault="00140EDF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140EDF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ИНСТРУКЦИЯ ПО УЧЕТУ ЛИЦ, ДОПУЩЕННЫХ К ОБРАБОТКЕ ПЕРСОНАЛЬНЫХ ДАННЫХ</w:t>
      </w:r>
    </w:p>
    <w:p w14:paraId="78E247B2" w14:textId="77777777" w:rsidR="00140EDF" w:rsidRDefault="00140EDF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580EBBC1" w14:textId="77777777" w:rsidR="00FA4E1D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5ADDCC72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FA4E1D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proofErr w:type="spellStart"/>
      <w:r w:rsidR="00FA4E1D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</w:t>
      </w:r>
      <w:proofErr w:type="spellEnd"/>
      <w:r w:rsidR="00FA4E1D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-Голиц</w:t>
      </w:r>
      <w:r w:rsidR="000946CD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FA4E1D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FA4E1D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63573B11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481DFE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576996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1E6BB29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38A947" w14:textId="7BC2D272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336B47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38EA80A5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 w:rsidRPr="00FA4E1D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г. </w:t>
      </w:r>
      <w:r w:rsidR="000946CD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Голицыно</w:t>
      </w:r>
    </w:p>
    <w:p w14:paraId="38F4D8C4" w14:textId="32C522B5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FA4E1D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0161839" w14:textId="2BD6A16B" w:rsidR="00BB586A" w:rsidRPr="00BB586A" w:rsidRDefault="00BB586A" w:rsidP="00BB586A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300BB6C" w14:textId="77777777" w:rsidR="00563774" w:rsidRPr="00732979" w:rsidRDefault="00563774" w:rsidP="00563774">
      <w:pPr>
        <w:pStyle w:val="ad"/>
        <w:contextualSpacing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7E2324CD" w14:textId="77777777" w:rsidR="00563774" w:rsidRPr="00732979" w:rsidRDefault="00563774" w:rsidP="00563774">
      <w:pPr>
        <w:pStyle w:val="ad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208FC3" w14:textId="59C38E0A" w:rsidR="007E0178" w:rsidRPr="00732979" w:rsidRDefault="007E0178" w:rsidP="007E0178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563774" w:rsidRPr="00732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Инструкция </w:t>
      </w:r>
      <w:r w:rsidRPr="007E0178">
        <w:rPr>
          <w:rFonts w:ascii="Times New Roman" w:eastAsia="Times New Roman" w:hAnsi="Times New Roman" w:cs="Times New Roman"/>
          <w:sz w:val="24"/>
          <w:szCs w:val="24"/>
        </w:rPr>
        <w:t xml:space="preserve">по учету лиц, допущенных к обработке персональных данных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(далее – «Инструкция»), утверждается руководителем </w:t>
      </w:r>
      <w:r w:rsidR="00FA4E1D" w:rsidRPr="007946FD">
        <w:rPr>
          <w:rFonts w:ascii="Times New Roman" w:eastAsia="Times New Roman" w:hAnsi="Times New Roman" w:cs="Times New Roman"/>
          <w:sz w:val="24"/>
          <w:szCs w:val="24"/>
        </w:rPr>
        <w:t>ООО «</w:t>
      </w:r>
      <w:proofErr w:type="spellStart"/>
      <w:r w:rsidR="00FA4E1D">
        <w:rPr>
          <w:rFonts w:ascii="Times New Roman" w:eastAsia="Times New Roman" w:hAnsi="Times New Roman" w:cs="Times New Roman"/>
          <w:sz w:val="24"/>
          <w:szCs w:val="24"/>
        </w:rPr>
        <w:t>Альтамед</w:t>
      </w:r>
      <w:proofErr w:type="spellEnd"/>
      <w:r w:rsidR="00FA4E1D">
        <w:rPr>
          <w:rFonts w:ascii="Times New Roman" w:eastAsia="Times New Roman" w:hAnsi="Times New Roman" w:cs="Times New Roman"/>
          <w:sz w:val="24"/>
          <w:szCs w:val="24"/>
        </w:rPr>
        <w:t>-Голиц</w:t>
      </w:r>
      <w:r w:rsidR="000946CD">
        <w:rPr>
          <w:rFonts w:ascii="Times New Roman" w:eastAsia="Times New Roman" w:hAnsi="Times New Roman" w:cs="Times New Roman"/>
          <w:sz w:val="24"/>
          <w:szCs w:val="24"/>
        </w:rPr>
        <w:t>ы</w:t>
      </w:r>
      <w:bookmarkStart w:id="1" w:name="_GoBack"/>
      <w:bookmarkEnd w:id="1"/>
      <w:r w:rsidR="00FA4E1D">
        <w:rPr>
          <w:rFonts w:ascii="Times New Roman" w:eastAsia="Times New Roman" w:hAnsi="Times New Roman" w:cs="Times New Roman"/>
          <w:sz w:val="24"/>
          <w:szCs w:val="24"/>
        </w:rPr>
        <w:t>но</w:t>
      </w:r>
      <w:r w:rsidR="00FA4E1D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FA4E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4E1D" w:rsidRPr="00BD09BF">
        <w:rPr>
          <w:rFonts w:ascii="Times New Roman" w:eastAsia="Times New Roman" w:hAnsi="Times New Roman" w:cs="Times New Roman"/>
          <w:sz w:val="24"/>
          <w:szCs w:val="24"/>
        </w:rPr>
        <w:t xml:space="preserve">ИНН </w:t>
      </w:r>
      <w:r w:rsidR="00FA4E1D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FA4E1D" w:rsidRPr="00BD09BF">
        <w:rPr>
          <w:rFonts w:ascii="Times New Roman" w:eastAsia="Times New Roman" w:hAnsi="Times New Roman" w:cs="Times New Roman"/>
          <w:sz w:val="24"/>
          <w:szCs w:val="24"/>
        </w:rPr>
        <w:t xml:space="preserve">, ОГРН </w:t>
      </w:r>
      <w:r w:rsidR="00FA4E1D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>, (далее – «Оператор»).</w:t>
      </w:r>
    </w:p>
    <w:p w14:paraId="7A37DA84" w14:textId="77777777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C70060" w14:textId="7E74B705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2.</w:t>
      </w:r>
      <w:r w:rsidRPr="00732979">
        <w:rPr>
          <w:rFonts w:ascii="Times New Roman" w:hAnsi="Times New Roman" w:cs="Times New Roman"/>
          <w:sz w:val="24"/>
          <w:szCs w:val="24"/>
        </w:rPr>
        <w:tab/>
        <w:t>Настоящая Инструкция определяет порядок учета лиц, допущенных к работе с персональными данными в информационных системах персональных данных и лиц, допущенных к обработке персональных данных без использования средств автоматизации.</w:t>
      </w:r>
    </w:p>
    <w:p w14:paraId="2C66379F" w14:textId="77777777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1C232FE" w14:textId="3B8A7358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47017872"/>
      <w:r w:rsidRPr="00732979">
        <w:rPr>
          <w:rFonts w:ascii="Times New Roman" w:hAnsi="Times New Roman" w:cs="Times New Roman"/>
          <w:sz w:val="24"/>
          <w:szCs w:val="24"/>
        </w:rPr>
        <w:t>3.</w:t>
      </w:r>
      <w:r w:rsidRPr="007329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Оператором утверждены следующие локальные нормативные документы по учету лиц, допущенных к обработке персональных данных:</w:t>
      </w:r>
      <w:bookmarkEnd w:id="2"/>
    </w:p>
    <w:p w14:paraId="40B39B9D" w14:textId="1D072A42" w:rsidR="007E0178" w:rsidRPr="007E0178" w:rsidRDefault="007E0178" w:rsidP="007E0178">
      <w:pPr>
        <w:pStyle w:val="ad"/>
        <w:widowControl w:val="0"/>
        <w:numPr>
          <w:ilvl w:val="0"/>
          <w:numId w:val="47"/>
        </w:numPr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47017845"/>
      <w:r w:rsidRPr="007329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Приказ </w:t>
      </w:r>
      <w:r w:rsidRPr="00732979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732979">
        <w:rPr>
          <w:rFonts w:ascii="Times New Roman" w:hAnsi="Times New Roman" w:cs="Times New Roman"/>
          <w:sz w:val="24"/>
          <w:szCs w:val="24"/>
        </w:rPr>
        <w:t xml:space="preserve"> хранении материальных носителей персональных данных и утверждении списка должностей работников, допускаемых к обработке персональных данных без использования средств автоматизации» (Приложение № 2 к указанному в настоящем пункте Приказу);</w:t>
      </w:r>
    </w:p>
    <w:p w14:paraId="4565B2A6" w14:textId="21D33145" w:rsidR="007E0178" w:rsidRPr="00732979" w:rsidRDefault="007E0178" w:rsidP="007E0178">
      <w:pPr>
        <w:pStyle w:val="a7"/>
        <w:numPr>
          <w:ilvl w:val="0"/>
          <w:numId w:val="48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Приказ «О</w:t>
      </w:r>
      <w:r w:rsidRPr="00732979">
        <w:rPr>
          <w:rFonts w:ascii="Times New Roman" w:hAnsi="Times New Roman" w:cs="Times New Roman"/>
          <w:sz w:val="24"/>
          <w:szCs w:val="24"/>
        </w:rPr>
        <w:t xml:space="preserve">б утверждении перечня информационных систем персональных данных и списка должностей работников, допускаемых к работе в </w:t>
      </w:r>
      <w:r w:rsidR="00CB1308">
        <w:rPr>
          <w:rFonts w:ascii="Times New Roman" w:hAnsi="Times New Roman" w:cs="Times New Roman"/>
          <w:sz w:val="24"/>
          <w:szCs w:val="24"/>
        </w:rPr>
        <w:t>информационных системах</w:t>
      </w:r>
      <w:r w:rsidRPr="00732979">
        <w:rPr>
          <w:rFonts w:ascii="Times New Roman" w:hAnsi="Times New Roman" w:cs="Times New Roman"/>
          <w:sz w:val="24"/>
          <w:szCs w:val="24"/>
        </w:rPr>
        <w:t xml:space="preserve"> </w:t>
      </w:r>
      <w:r w:rsidRPr="00732979">
        <w:rPr>
          <w:rFonts w:ascii="Times New Roman" w:eastAsia="TimesNewRomanPSMT" w:hAnsi="Times New Roman" w:cs="Times New Roman"/>
          <w:sz w:val="24"/>
          <w:szCs w:val="24"/>
        </w:rPr>
        <w:t xml:space="preserve">– </w:t>
      </w:r>
      <w:r w:rsidRPr="00732979">
        <w:rPr>
          <w:rFonts w:ascii="Times New Roman" w:hAnsi="Times New Roman" w:cs="Times New Roman"/>
          <w:sz w:val="24"/>
          <w:szCs w:val="24"/>
        </w:rPr>
        <w:t xml:space="preserve">списка должностей работников, доступ которых к персональным данным, обрабатываемым с использованием </w:t>
      </w:r>
      <w:r w:rsidR="00CB1308">
        <w:rPr>
          <w:rFonts w:ascii="Times New Roman" w:hAnsi="Times New Roman" w:cs="Times New Roman"/>
          <w:sz w:val="24"/>
          <w:szCs w:val="24"/>
        </w:rPr>
        <w:t>информационных систем</w:t>
      </w:r>
      <w:r w:rsidRPr="00732979">
        <w:rPr>
          <w:rFonts w:ascii="Times New Roman" w:hAnsi="Times New Roman" w:cs="Times New Roman"/>
          <w:sz w:val="24"/>
          <w:szCs w:val="24"/>
        </w:rPr>
        <w:t>, необходим для выполнения трудовых обязанностей (Приложение № 2 к указанному в настоящем пункте Приказу).</w:t>
      </w:r>
    </w:p>
    <w:p w14:paraId="69835142" w14:textId="77777777" w:rsidR="007E0178" w:rsidRPr="00732979" w:rsidRDefault="007E0178" w:rsidP="007E0178">
      <w:pPr>
        <w:spacing w:after="118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DD151B3" w14:textId="41E3C6D0" w:rsidR="007E0178" w:rsidRPr="00732979" w:rsidRDefault="00CE2DFF" w:rsidP="007E0178">
      <w:pPr>
        <w:spacing w:after="118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7E0178" w:rsidRPr="00732979">
        <w:rPr>
          <w:rFonts w:ascii="Times New Roman" w:hAnsi="Times New Roman" w:cs="Times New Roman"/>
          <w:sz w:val="24"/>
          <w:szCs w:val="24"/>
        </w:rPr>
        <w:t>.</w:t>
      </w:r>
      <w:r w:rsidR="007E0178" w:rsidRPr="007329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Все сотрудники</w:t>
      </w:r>
      <w:r w:rsidR="007E0178" w:rsidRPr="00732979">
        <w:rPr>
          <w:rFonts w:ascii="Times New Roman" w:hAnsi="Times New Roman" w:cs="Times New Roman"/>
          <w:sz w:val="24"/>
          <w:szCs w:val="24"/>
        </w:rPr>
        <w:t xml:space="preserve"> Оператора</w:t>
      </w:r>
      <w:r>
        <w:rPr>
          <w:rFonts w:ascii="Times New Roman" w:hAnsi="Times New Roman" w:cs="Times New Roman"/>
          <w:sz w:val="24"/>
          <w:szCs w:val="24"/>
        </w:rPr>
        <w:t xml:space="preserve">, допущенные к работе с персональными данными должны проходить первичный инструктаж, включающий </w:t>
      </w:r>
      <w:r w:rsidR="007E0178" w:rsidRPr="00732979">
        <w:rPr>
          <w:rFonts w:ascii="Times New Roman" w:hAnsi="Times New Roman" w:cs="Times New Roman"/>
          <w:sz w:val="24"/>
          <w:szCs w:val="24"/>
        </w:rPr>
        <w:t xml:space="preserve">ознакомление со всеми нормативными документами, регламентирующими </w:t>
      </w:r>
      <w:r>
        <w:rPr>
          <w:rFonts w:ascii="Times New Roman" w:hAnsi="Times New Roman" w:cs="Times New Roman"/>
          <w:sz w:val="24"/>
          <w:szCs w:val="24"/>
        </w:rPr>
        <w:t>работу с персональными данными.</w:t>
      </w:r>
    </w:p>
    <w:p w14:paraId="1238427B" w14:textId="77777777" w:rsidR="007E0178" w:rsidRPr="00732979" w:rsidRDefault="007E0178" w:rsidP="007E0178">
      <w:pPr>
        <w:spacing w:after="118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bookmarkEnd w:id="3"/>
    <w:p w14:paraId="30516E30" w14:textId="77F25B1A" w:rsidR="007E0178" w:rsidRPr="00732979" w:rsidRDefault="001540D4" w:rsidP="001540D4">
      <w:pPr>
        <w:spacing w:after="118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7E0178" w:rsidRPr="00732979">
        <w:rPr>
          <w:rFonts w:ascii="Times New Roman" w:hAnsi="Times New Roman" w:cs="Times New Roman"/>
          <w:sz w:val="24"/>
          <w:szCs w:val="24"/>
        </w:rPr>
        <w:t>.</w:t>
      </w:r>
      <w:r w:rsidR="007E0178" w:rsidRPr="00732979">
        <w:rPr>
          <w:rFonts w:ascii="Times New Roman" w:hAnsi="Times New Roman" w:cs="Times New Roman"/>
          <w:sz w:val="24"/>
          <w:szCs w:val="24"/>
        </w:rPr>
        <w:tab/>
      </w:r>
      <w:r w:rsidR="00CE2DFF">
        <w:rPr>
          <w:rFonts w:ascii="Times New Roman" w:hAnsi="Times New Roman" w:cs="Times New Roman"/>
          <w:sz w:val="24"/>
          <w:szCs w:val="24"/>
        </w:rPr>
        <w:t>Для д</w:t>
      </w:r>
      <w:r w:rsidR="007E0178" w:rsidRPr="00732979">
        <w:rPr>
          <w:rFonts w:ascii="Times New Roman" w:hAnsi="Times New Roman" w:cs="Times New Roman"/>
          <w:sz w:val="24"/>
          <w:szCs w:val="24"/>
        </w:rPr>
        <w:t>опуск</w:t>
      </w:r>
      <w:r w:rsidR="00CE2DFF">
        <w:rPr>
          <w:rFonts w:ascii="Times New Roman" w:hAnsi="Times New Roman" w:cs="Times New Roman"/>
          <w:sz w:val="24"/>
          <w:szCs w:val="24"/>
        </w:rPr>
        <w:t>а</w:t>
      </w:r>
      <w:r w:rsidR="007E0178" w:rsidRPr="00732979">
        <w:rPr>
          <w:rFonts w:ascii="Times New Roman" w:hAnsi="Times New Roman" w:cs="Times New Roman"/>
          <w:sz w:val="24"/>
          <w:szCs w:val="24"/>
        </w:rPr>
        <w:t xml:space="preserve"> </w:t>
      </w:r>
      <w:r w:rsidR="00CE2DFF">
        <w:rPr>
          <w:rFonts w:ascii="Times New Roman" w:hAnsi="Times New Roman" w:cs="Times New Roman"/>
          <w:sz w:val="24"/>
          <w:szCs w:val="24"/>
        </w:rPr>
        <w:t>сотрудников Оператора</w:t>
      </w:r>
      <w:r w:rsidR="007E0178" w:rsidRPr="00732979">
        <w:rPr>
          <w:rFonts w:ascii="Times New Roman" w:hAnsi="Times New Roman" w:cs="Times New Roman"/>
          <w:sz w:val="24"/>
          <w:szCs w:val="24"/>
        </w:rPr>
        <w:t xml:space="preserve"> к работе с персональными данными </w:t>
      </w:r>
      <w:r w:rsidR="00CE2DFF">
        <w:rPr>
          <w:rFonts w:ascii="Times New Roman" w:hAnsi="Times New Roman" w:cs="Times New Roman"/>
          <w:sz w:val="24"/>
          <w:szCs w:val="24"/>
        </w:rPr>
        <w:t>руководителем издается соответствующий приказ о допуске лиц.</w:t>
      </w:r>
    </w:p>
    <w:p w14:paraId="3EFD058C" w14:textId="77777777" w:rsidR="007E0178" w:rsidRPr="00732979" w:rsidRDefault="007E0178" w:rsidP="007E0178">
      <w:pPr>
        <w:spacing w:after="118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128C62" w14:textId="12F70FD0" w:rsidR="007E0178" w:rsidRPr="00732979" w:rsidRDefault="007E0178" w:rsidP="007E0178">
      <w:pPr>
        <w:spacing w:after="118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6.</w:t>
      </w:r>
      <w:r w:rsidRPr="00732979">
        <w:rPr>
          <w:rFonts w:ascii="Times New Roman" w:hAnsi="Times New Roman" w:cs="Times New Roman"/>
          <w:sz w:val="24"/>
          <w:szCs w:val="24"/>
        </w:rPr>
        <w:tab/>
      </w:r>
      <w:r w:rsidRPr="001540D4">
        <w:rPr>
          <w:rFonts w:ascii="Times New Roman" w:hAnsi="Times New Roman" w:cs="Times New Roman"/>
          <w:sz w:val="24"/>
          <w:szCs w:val="24"/>
          <w:u w:val="single"/>
        </w:rPr>
        <w:t xml:space="preserve">Допуск работников к </w:t>
      </w:r>
      <w:r w:rsidR="001540D4">
        <w:rPr>
          <w:rFonts w:ascii="Times New Roman" w:hAnsi="Times New Roman" w:cs="Times New Roman"/>
          <w:sz w:val="24"/>
          <w:szCs w:val="24"/>
          <w:u w:val="single"/>
        </w:rPr>
        <w:t>персональным данным может быть прекращен или отозван руководителем, в следующих случаях</w:t>
      </w:r>
      <w:r w:rsidRPr="001540D4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4695DEC5" w14:textId="52EDE660" w:rsidR="007E0178" w:rsidRPr="001540D4" w:rsidRDefault="001540D4" w:rsidP="007E0178">
      <w:pPr>
        <w:pStyle w:val="a7"/>
        <w:numPr>
          <w:ilvl w:val="0"/>
          <w:numId w:val="48"/>
        </w:numPr>
        <w:spacing w:after="118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E0178" w:rsidRPr="001540D4">
        <w:rPr>
          <w:rFonts w:ascii="Times New Roman" w:hAnsi="Times New Roman" w:cs="Times New Roman"/>
          <w:sz w:val="24"/>
          <w:szCs w:val="24"/>
        </w:rPr>
        <w:t>бнаружения нарушений порядка обработки персональных данных до выяснения</w:t>
      </w:r>
      <w:r>
        <w:rPr>
          <w:rFonts w:ascii="Times New Roman" w:hAnsi="Times New Roman" w:cs="Times New Roman"/>
          <w:sz w:val="24"/>
          <w:szCs w:val="24"/>
        </w:rPr>
        <w:t xml:space="preserve"> и устранения причин нарушений;</w:t>
      </w:r>
    </w:p>
    <w:p w14:paraId="775A0ADF" w14:textId="0256883C" w:rsidR="007E0178" w:rsidRPr="001540D4" w:rsidRDefault="001540D4" w:rsidP="007E0178">
      <w:pPr>
        <w:pStyle w:val="a7"/>
        <w:numPr>
          <w:ilvl w:val="0"/>
          <w:numId w:val="48"/>
        </w:numPr>
        <w:spacing w:after="118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E0178" w:rsidRPr="001540D4">
        <w:rPr>
          <w:rFonts w:ascii="Times New Roman" w:hAnsi="Times New Roman" w:cs="Times New Roman"/>
          <w:sz w:val="24"/>
          <w:szCs w:val="24"/>
        </w:rPr>
        <w:t>вольнения работника с момента подписания приказа об увольнении;</w:t>
      </w:r>
    </w:p>
    <w:p w14:paraId="54600220" w14:textId="7A3FAC95" w:rsidR="007E0178" w:rsidRDefault="001540D4" w:rsidP="001540D4">
      <w:pPr>
        <w:pStyle w:val="a7"/>
        <w:numPr>
          <w:ilvl w:val="0"/>
          <w:numId w:val="48"/>
        </w:numPr>
        <w:spacing w:after="118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E0178" w:rsidRPr="001540D4">
        <w:rPr>
          <w:rFonts w:ascii="Times New Roman" w:hAnsi="Times New Roman" w:cs="Times New Roman"/>
          <w:sz w:val="24"/>
          <w:szCs w:val="24"/>
        </w:rPr>
        <w:t>зменении служебных обязанностей работника с момента утверждения нового перечня должностей работников, доступ которых к персональным данным необходим для выполнения трудовых обязанностей.</w:t>
      </w:r>
    </w:p>
    <w:p w14:paraId="77CCBC79" w14:textId="70CD27F2" w:rsidR="009234E2" w:rsidRPr="001540D4" w:rsidRDefault="009234E2" w:rsidP="001540D4">
      <w:pPr>
        <w:pStyle w:val="a7"/>
        <w:numPr>
          <w:ilvl w:val="0"/>
          <w:numId w:val="48"/>
        </w:numPr>
        <w:spacing w:after="118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нарушения работником требований работы с персональными данными, который мог привести или привел к не санкционируемому доступу, утечке персональных, или раскрытию персональных данных субъектом третьим лицам.</w:t>
      </w:r>
    </w:p>
    <w:p w14:paraId="45723EF1" w14:textId="3E15EC26" w:rsidR="00563774" w:rsidRDefault="00563774" w:rsidP="00563774">
      <w:pPr>
        <w:pStyle w:val="ad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A113D9A" w14:textId="2FCFB85F" w:rsidR="00CB1308" w:rsidRDefault="00CB1308" w:rsidP="00563774">
      <w:pPr>
        <w:pStyle w:val="ad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инструкцией ознакомлен (а)</w:t>
      </w:r>
    </w:p>
    <w:p w14:paraId="4EE0D64C" w14:textId="4F79FC43" w:rsidR="00CB1308" w:rsidRPr="00732979" w:rsidRDefault="00CB1308" w:rsidP="00563774">
      <w:pPr>
        <w:pStyle w:val="ad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______________/____________________/</w:t>
      </w:r>
    </w:p>
    <w:sectPr w:rsidR="00CB1308" w:rsidRPr="00732979" w:rsidSect="00361914">
      <w:headerReference w:type="first" r:id="rId8"/>
      <w:pgSz w:w="11906" w:h="16838"/>
      <w:pgMar w:top="567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6029F3" w14:textId="77777777" w:rsidR="00362882" w:rsidRDefault="00362882">
      <w:pPr>
        <w:spacing w:after="0" w:line="240" w:lineRule="auto"/>
      </w:pPr>
      <w:r>
        <w:separator/>
      </w:r>
    </w:p>
  </w:endnote>
  <w:endnote w:type="continuationSeparator" w:id="0">
    <w:p w14:paraId="334A1045" w14:textId="77777777" w:rsidR="00362882" w:rsidRDefault="00362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D6AE17" w14:textId="77777777" w:rsidR="00362882" w:rsidRDefault="00362882">
      <w:pPr>
        <w:spacing w:after="0" w:line="240" w:lineRule="auto"/>
      </w:pPr>
      <w:r>
        <w:separator/>
      </w:r>
    </w:p>
  </w:footnote>
  <w:footnote w:type="continuationSeparator" w:id="0">
    <w:p w14:paraId="5BF11081" w14:textId="77777777" w:rsidR="00362882" w:rsidRDefault="00362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2D21B1F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</w:p>
  <w:p w14:paraId="2D205271" w14:textId="77777777" w:rsidR="00FA4E1D" w:rsidRPr="00BD09BF" w:rsidRDefault="00FA4E1D" w:rsidP="00FA4E1D">
    <w:pPr>
      <w:suppressAutoHyphens/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4C07967C" w14:textId="78BF045C" w:rsidR="00FA4E1D" w:rsidRPr="00BD09BF" w:rsidRDefault="00FA4E1D" w:rsidP="00FA4E1D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0946CD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BD09BF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5A25004B" w14:textId="77777777" w:rsidR="00FA4E1D" w:rsidRPr="00BD09BF" w:rsidRDefault="00FA4E1D" w:rsidP="00FA4E1D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588910A4" w14:textId="77777777" w:rsidR="00FA4E1D" w:rsidRPr="00BD09BF" w:rsidRDefault="00FA4E1D" w:rsidP="00FA4E1D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217FBC5D" w14:textId="1D5043CA" w:rsidR="001024C5" w:rsidRPr="00CC22CA" w:rsidRDefault="00FA4E1D" w:rsidP="00FA4E1D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BD09BF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BD09BF">
      <w:rPr>
        <w:rFonts w:ascii="Times New Roman" w:eastAsia="Times New Roman" w:hAnsi="Times New Roman" w:cs="Times New Roman"/>
        <w:i/>
        <w:color w:val="000000" w:themeColor="text1"/>
      </w:rPr>
      <w:t>1105032000182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2" w15:restartNumberingAfterBreak="0">
    <w:nsid w:val="00000003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3" w15:restartNumberingAfterBreak="0">
    <w:nsid w:val="00000004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4" w15:restartNumberingAfterBreak="0">
    <w:nsid w:val="00000005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0" w15:restartNumberingAfterBreak="0">
    <w:nsid w:val="0000000B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1" w15:restartNumberingAfterBreak="0">
    <w:nsid w:val="0000000C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2" w15:restartNumberingAfterBreak="0">
    <w:nsid w:val="0000000D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3" w15:restartNumberingAfterBreak="0">
    <w:nsid w:val="0000000E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4" w15:restartNumberingAfterBreak="0">
    <w:nsid w:val="0000000F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5" w15:restartNumberingAfterBreak="0">
    <w:nsid w:val="00000010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6" w15:restartNumberingAfterBreak="0">
    <w:nsid w:val="0000001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7" w15:restartNumberingAfterBreak="0">
    <w:nsid w:val="11DC681A"/>
    <w:multiLevelType w:val="multilevel"/>
    <w:tmpl w:val="EE0621C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2713664"/>
    <w:multiLevelType w:val="hybridMultilevel"/>
    <w:tmpl w:val="FA0685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4FE77C1"/>
    <w:multiLevelType w:val="multilevel"/>
    <w:tmpl w:val="F2CE89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17B36F92"/>
    <w:multiLevelType w:val="hybridMultilevel"/>
    <w:tmpl w:val="E752B76E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601D79"/>
    <w:multiLevelType w:val="hybridMultilevel"/>
    <w:tmpl w:val="5B1C9C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102288"/>
    <w:multiLevelType w:val="multilevel"/>
    <w:tmpl w:val="F4AE39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23" w15:restartNumberingAfterBreak="0">
    <w:nsid w:val="249A6803"/>
    <w:multiLevelType w:val="multilevel"/>
    <w:tmpl w:val="EBBAF38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267E78A1"/>
    <w:multiLevelType w:val="multilevel"/>
    <w:tmpl w:val="288A8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5" w15:restartNumberingAfterBreak="0">
    <w:nsid w:val="2F8D7C56"/>
    <w:multiLevelType w:val="hybridMultilevel"/>
    <w:tmpl w:val="84260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53243D"/>
    <w:multiLevelType w:val="multilevel"/>
    <w:tmpl w:val="686424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10C67E9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54E3901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9DE41C0"/>
    <w:multiLevelType w:val="hybridMultilevel"/>
    <w:tmpl w:val="37669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E34482"/>
    <w:multiLevelType w:val="multilevel"/>
    <w:tmpl w:val="90848246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8B3317C"/>
    <w:multiLevelType w:val="multilevel"/>
    <w:tmpl w:val="D6F87A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2" w15:restartNumberingAfterBreak="0">
    <w:nsid w:val="49421FFC"/>
    <w:multiLevelType w:val="hybridMultilevel"/>
    <w:tmpl w:val="883E3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590D54"/>
    <w:multiLevelType w:val="hybridMultilevel"/>
    <w:tmpl w:val="3CD644D8"/>
    <w:lvl w:ilvl="0" w:tplc="041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9D2EE3"/>
    <w:multiLevelType w:val="hybridMultilevel"/>
    <w:tmpl w:val="DAD8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9B4652"/>
    <w:multiLevelType w:val="hybridMultilevel"/>
    <w:tmpl w:val="B9E8B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341834"/>
    <w:multiLevelType w:val="hybridMultilevel"/>
    <w:tmpl w:val="8152C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83740A"/>
    <w:multiLevelType w:val="multilevel"/>
    <w:tmpl w:val="686424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D392DC0"/>
    <w:multiLevelType w:val="hybridMultilevel"/>
    <w:tmpl w:val="A1B05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25D6237"/>
    <w:multiLevelType w:val="multilevel"/>
    <w:tmpl w:val="686424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2FF0B53"/>
    <w:multiLevelType w:val="multilevel"/>
    <w:tmpl w:val="3DFA20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5387350"/>
    <w:multiLevelType w:val="multilevel"/>
    <w:tmpl w:val="08A041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2" w15:restartNumberingAfterBreak="0">
    <w:nsid w:val="66552A55"/>
    <w:multiLevelType w:val="multilevel"/>
    <w:tmpl w:val="C8AE5C46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6F2A76BC"/>
    <w:multiLevelType w:val="hybridMultilevel"/>
    <w:tmpl w:val="343E8028"/>
    <w:lvl w:ilvl="0" w:tplc="73587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EA128B"/>
    <w:multiLevelType w:val="hybridMultilevel"/>
    <w:tmpl w:val="04ACAC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7A6C6175"/>
    <w:multiLevelType w:val="hybridMultilevel"/>
    <w:tmpl w:val="44F62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084E19"/>
    <w:multiLevelType w:val="multilevel"/>
    <w:tmpl w:val="CA18B87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F467B5A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21"/>
  </w:num>
  <w:num w:numId="19">
    <w:abstractNumId w:val="43"/>
  </w:num>
  <w:num w:numId="20">
    <w:abstractNumId w:val="24"/>
  </w:num>
  <w:num w:numId="21">
    <w:abstractNumId w:val="19"/>
  </w:num>
  <w:num w:numId="22">
    <w:abstractNumId w:val="27"/>
  </w:num>
  <w:num w:numId="23">
    <w:abstractNumId w:val="28"/>
  </w:num>
  <w:num w:numId="24">
    <w:abstractNumId w:val="47"/>
  </w:num>
  <w:num w:numId="25">
    <w:abstractNumId w:val="37"/>
  </w:num>
  <w:num w:numId="26">
    <w:abstractNumId w:val="26"/>
  </w:num>
  <w:num w:numId="27">
    <w:abstractNumId w:val="39"/>
  </w:num>
  <w:num w:numId="28">
    <w:abstractNumId w:val="31"/>
  </w:num>
  <w:num w:numId="29">
    <w:abstractNumId w:val="30"/>
  </w:num>
  <w:num w:numId="30">
    <w:abstractNumId w:val="17"/>
  </w:num>
  <w:num w:numId="31">
    <w:abstractNumId w:val="29"/>
  </w:num>
  <w:num w:numId="32">
    <w:abstractNumId w:val="44"/>
  </w:num>
  <w:num w:numId="33">
    <w:abstractNumId w:val="25"/>
  </w:num>
  <w:num w:numId="34">
    <w:abstractNumId w:val="46"/>
  </w:num>
  <w:num w:numId="35">
    <w:abstractNumId w:val="33"/>
  </w:num>
  <w:num w:numId="36">
    <w:abstractNumId w:val="23"/>
  </w:num>
  <w:num w:numId="37">
    <w:abstractNumId w:val="41"/>
  </w:num>
  <w:num w:numId="38">
    <w:abstractNumId w:val="40"/>
  </w:num>
  <w:num w:numId="39">
    <w:abstractNumId w:val="38"/>
  </w:num>
  <w:num w:numId="40">
    <w:abstractNumId w:val="20"/>
  </w:num>
  <w:num w:numId="41">
    <w:abstractNumId w:val="18"/>
  </w:num>
  <w:num w:numId="42">
    <w:abstractNumId w:val="42"/>
  </w:num>
  <w:num w:numId="43">
    <w:abstractNumId w:val="22"/>
  </w:num>
  <w:num w:numId="44">
    <w:abstractNumId w:val="32"/>
  </w:num>
  <w:num w:numId="45">
    <w:abstractNumId w:val="45"/>
  </w:num>
  <w:num w:numId="46">
    <w:abstractNumId w:val="34"/>
  </w:num>
  <w:num w:numId="47">
    <w:abstractNumId w:val="36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4321"/>
    <w:rsid w:val="0000643F"/>
    <w:rsid w:val="0001174A"/>
    <w:rsid w:val="00026FDF"/>
    <w:rsid w:val="00034589"/>
    <w:rsid w:val="00041F33"/>
    <w:rsid w:val="00044C9D"/>
    <w:rsid w:val="00064DBF"/>
    <w:rsid w:val="00076F3B"/>
    <w:rsid w:val="00085322"/>
    <w:rsid w:val="00094319"/>
    <w:rsid w:val="000946CD"/>
    <w:rsid w:val="000A3FAB"/>
    <w:rsid w:val="000E43F8"/>
    <w:rsid w:val="001024C5"/>
    <w:rsid w:val="00114AB7"/>
    <w:rsid w:val="00122DC6"/>
    <w:rsid w:val="00131AA5"/>
    <w:rsid w:val="00137EBD"/>
    <w:rsid w:val="00140EDF"/>
    <w:rsid w:val="001413D9"/>
    <w:rsid w:val="00146456"/>
    <w:rsid w:val="001526CB"/>
    <w:rsid w:val="001540D4"/>
    <w:rsid w:val="001647FE"/>
    <w:rsid w:val="001674DE"/>
    <w:rsid w:val="00173FB8"/>
    <w:rsid w:val="0018774C"/>
    <w:rsid w:val="00197947"/>
    <w:rsid w:val="001B577A"/>
    <w:rsid w:val="001C0C22"/>
    <w:rsid w:val="001D3671"/>
    <w:rsid w:val="001D4CEF"/>
    <w:rsid w:val="001D6307"/>
    <w:rsid w:val="001E1D3F"/>
    <w:rsid w:val="001E2FCD"/>
    <w:rsid w:val="001E6F0C"/>
    <w:rsid w:val="001F5AA6"/>
    <w:rsid w:val="002036E1"/>
    <w:rsid w:val="00204B81"/>
    <w:rsid w:val="00204DD1"/>
    <w:rsid w:val="002076CD"/>
    <w:rsid w:val="0021019E"/>
    <w:rsid w:val="002170A9"/>
    <w:rsid w:val="0023488C"/>
    <w:rsid w:val="0023792D"/>
    <w:rsid w:val="00245436"/>
    <w:rsid w:val="00247660"/>
    <w:rsid w:val="002531FD"/>
    <w:rsid w:val="002607A1"/>
    <w:rsid w:val="00260CB9"/>
    <w:rsid w:val="00265424"/>
    <w:rsid w:val="0029233D"/>
    <w:rsid w:val="00292994"/>
    <w:rsid w:val="002957B8"/>
    <w:rsid w:val="002A6F20"/>
    <w:rsid w:val="002A6F6E"/>
    <w:rsid w:val="002D5FF5"/>
    <w:rsid w:val="002F249B"/>
    <w:rsid w:val="002F2609"/>
    <w:rsid w:val="002F4F54"/>
    <w:rsid w:val="003174AD"/>
    <w:rsid w:val="003238AD"/>
    <w:rsid w:val="00324DA9"/>
    <w:rsid w:val="003262E7"/>
    <w:rsid w:val="00336D7F"/>
    <w:rsid w:val="0034553B"/>
    <w:rsid w:val="00345542"/>
    <w:rsid w:val="00355013"/>
    <w:rsid w:val="00357E14"/>
    <w:rsid w:val="00361914"/>
    <w:rsid w:val="00362882"/>
    <w:rsid w:val="0036355C"/>
    <w:rsid w:val="00370819"/>
    <w:rsid w:val="003948FF"/>
    <w:rsid w:val="00396F81"/>
    <w:rsid w:val="003A55D0"/>
    <w:rsid w:val="003C717E"/>
    <w:rsid w:val="003D0928"/>
    <w:rsid w:val="003F552B"/>
    <w:rsid w:val="00410832"/>
    <w:rsid w:val="004168B4"/>
    <w:rsid w:val="004276DC"/>
    <w:rsid w:val="00436C45"/>
    <w:rsid w:val="004424F5"/>
    <w:rsid w:val="00444960"/>
    <w:rsid w:val="004532DE"/>
    <w:rsid w:val="00457DF6"/>
    <w:rsid w:val="00460C1E"/>
    <w:rsid w:val="0047006F"/>
    <w:rsid w:val="00470DCE"/>
    <w:rsid w:val="004726D8"/>
    <w:rsid w:val="004964CF"/>
    <w:rsid w:val="004A5D4F"/>
    <w:rsid w:val="004B0E8C"/>
    <w:rsid w:val="004C0E50"/>
    <w:rsid w:val="004C2512"/>
    <w:rsid w:val="004C609C"/>
    <w:rsid w:val="004D16B9"/>
    <w:rsid w:val="004F4AF4"/>
    <w:rsid w:val="004F6933"/>
    <w:rsid w:val="004F6AD7"/>
    <w:rsid w:val="00500FE4"/>
    <w:rsid w:val="00517A0B"/>
    <w:rsid w:val="005227E5"/>
    <w:rsid w:val="00523E48"/>
    <w:rsid w:val="005500B4"/>
    <w:rsid w:val="00556EA1"/>
    <w:rsid w:val="00557E7A"/>
    <w:rsid w:val="0056237E"/>
    <w:rsid w:val="00563774"/>
    <w:rsid w:val="00563802"/>
    <w:rsid w:val="00575747"/>
    <w:rsid w:val="005766AF"/>
    <w:rsid w:val="00586E8E"/>
    <w:rsid w:val="00590885"/>
    <w:rsid w:val="00595A05"/>
    <w:rsid w:val="005A1D16"/>
    <w:rsid w:val="005A6111"/>
    <w:rsid w:val="005C09B7"/>
    <w:rsid w:val="005C0BD9"/>
    <w:rsid w:val="005E6878"/>
    <w:rsid w:val="00612127"/>
    <w:rsid w:val="00615DED"/>
    <w:rsid w:val="00632404"/>
    <w:rsid w:val="00635935"/>
    <w:rsid w:val="006368FF"/>
    <w:rsid w:val="006509E6"/>
    <w:rsid w:val="00653475"/>
    <w:rsid w:val="0067367D"/>
    <w:rsid w:val="006A315C"/>
    <w:rsid w:val="006D0F3D"/>
    <w:rsid w:val="006D5405"/>
    <w:rsid w:val="006D66BF"/>
    <w:rsid w:val="0071588B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46FD"/>
    <w:rsid w:val="00795F66"/>
    <w:rsid w:val="007B0366"/>
    <w:rsid w:val="007B6821"/>
    <w:rsid w:val="007C5E6F"/>
    <w:rsid w:val="007D37BE"/>
    <w:rsid w:val="007D3803"/>
    <w:rsid w:val="007E0178"/>
    <w:rsid w:val="007E1BF4"/>
    <w:rsid w:val="008066F4"/>
    <w:rsid w:val="0081597A"/>
    <w:rsid w:val="00816353"/>
    <w:rsid w:val="00816D33"/>
    <w:rsid w:val="00817695"/>
    <w:rsid w:val="0082370D"/>
    <w:rsid w:val="00835333"/>
    <w:rsid w:val="00862597"/>
    <w:rsid w:val="00870AEB"/>
    <w:rsid w:val="008A5952"/>
    <w:rsid w:val="008B7BDE"/>
    <w:rsid w:val="008C45A9"/>
    <w:rsid w:val="008D009D"/>
    <w:rsid w:val="008D3B90"/>
    <w:rsid w:val="008D4264"/>
    <w:rsid w:val="008E5F11"/>
    <w:rsid w:val="008E7BAB"/>
    <w:rsid w:val="008F4491"/>
    <w:rsid w:val="00903F44"/>
    <w:rsid w:val="00904175"/>
    <w:rsid w:val="009066DB"/>
    <w:rsid w:val="00912770"/>
    <w:rsid w:val="0091674A"/>
    <w:rsid w:val="009173E7"/>
    <w:rsid w:val="009234E2"/>
    <w:rsid w:val="00924FA7"/>
    <w:rsid w:val="00932C47"/>
    <w:rsid w:val="00944EA2"/>
    <w:rsid w:val="00956104"/>
    <w:rsid w:val="00986AEC"/>
    <w:rsid w:val="00992E5A"/>
    <w:rsid w:val="00996F64"/>
    <w:rsid w:val="009C29F3"/>
    <w:rsid w:val="009E1B53"/>
    <w:rsid w:val="009E73CB"/>
    <w:rsid w:val="009F080A"/>
    <w:rsid w:val="00A036E1"/>
    <w:rsid w:val="00A03DA7"/>
    <w:rsid w:val="00A151C5"/>
    <w:rsid w:val="00A2063F"/>
    <w:rsid w:val="00A20EAA"/>
    <w:rsid w:val="00A25243"/>
    <w:rsid w:val="00A430E0"/>
    <w:rsid w:val="00A43253"/>
    <w:rsid w:val="00A45A66"/>
    <w:rsid w:val="00A63736"/>
    <w:rsid w:val="00A65603"/>
    <w:rsid w:val="00A918C3"/>
    <w:rsid w:val="00A92B77"/>
    <w:rsid w:val="00AA1F02"/>
    <w:rsid w:val="00AD0CA9"/>
    <w:rsid w:val="00AE5D84"/>
    <w:rsid w:val="00B049E7"/>
    <w:rsid w:val="00B0680A"/>
    <w:rsid w:val="00B07D2E"/>
    <w:rsid w:val="00B1351C"/>
    <w:rsid w:val="00B3512A"/>
    <w:rsid w:val="00B371EA"/>
    <w:rsid w:val="00B40BD5"/>
    <w:rsid w:val="00B45C44"/>
    <w:rsid w:val="00B45FE3"/>
    <w:rsid w:val="00B466D4"/>
    <w:rsid w:val="00B72D65"/>
    <w:rsid w:val="00B936B2"/>
    <w:rsid w:val="00BB586A"/>
    <w:rsid w:val="00BC1E00"/>
    <w:rsid w:val="00BC52C4"/>
    <w:rsid w:val="00BD33F0"/>
    <w:rsid w:val="00BE68E2"/>
    <w:rsid w:val="00BF4659"/>
    <w:rsid w:val="00BF7955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800BF"/>
    <w:rsid w:val="00C852E7"/>
    <w:rsid w:val="00CA094E"/>
    <w:rsid w:val="00CA7DD7"/>
    <w:rsid w:val="00CB1308"/>
    <w:rsid w:val="00CB1432"/>
    <w:rsid w:val="00CC22CA"/>
    <w:rsid w:val="00CD23CA"/>
    <w:rsid w:val="00CD6549"/>
    <w:rsid w:val="00CE2DFF"/>
    <w:rsid w:val="00CE2F40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8C9"/>
    <w:rsid w:val="00D64D92"/>
    <w:rsid w:val="00D65D6F"/>
    <w:rsid w:val="00D66017"/>
    <w:rsid w:val="00DA3925"/>
    <w:rsid w:val="00DB0CED"/>
    <w:rsid w:val="00DB2186"/>
    <w:rsid w:val="00DE175C"/>
    <w:rsid w:val="00E02C20"/>
    <w:rsid w:val="00E16662"/>
    <w:rsid w:val="00E2211A"/>
    <w:rsid w:val="00E31F45"/>
    <w:rsid w:val="00E60F44"/>
    <w:rsid w:val="00E66F39"/>
    <w:rsid w:val="00E92EC1"/>
    <w:rsid w:val="00EA6FEC"/>
    <w:rsid w:val="00ED067B"/>
    <w:rsid w:val="00EF038C"/>
    <w:rsid w:val="00EF2968"/>
    <w:rsid w:val="00F02D1D"/>
    <w:rsid w:val="00F125CF"/>
    <w:rsid w:val="00F129F9"/>
    <w:rsid w:val="00F42B22"/>
    <w:rsid w:val="00F443DD"/>
    <w:rsid w:val="00F537F1"/>
    <w:rsid w:val="00F661F8"/>
    <w:rsid w:val="00F746C2"/>
    <w:rsid w:val="00FA4E1D"/>
    <w:rsid w:val="00FA57E7"/>
    <w:rsid w:val="00FB28EB"/>
    <w:rsid w:val="00FB7A56"/>
    <w:rsid w:val="00FC09F8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link w:val="a8"/>
    <w:uiPriority w:val="34"/>
    <w:qFormat/>
    <w:rsid w:val="00BD33F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7006F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7006F"/>
    <w:rPr>
      <w:vertAlign w:val="superscript"/>
    </w:rPr>
  </w:style>
  <w:style w:type="paragraph" w:styleId="ad">
    <w:name w:val="No Spacing"/>
    <w:uiPriority w:val="1"/>
    <w:qFormat/>
    <w:rsid w:val="00563774"/>
    <w:pPr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Абзац списка Знак"/>
    <w:link w:val="a7"/>
    <w:uiPriority w:val="34"/>
    <w:rsid w:val="007E0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5D6AE-9917-4A5E-B08A-9EF0B8210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394</Words>
  <Characters>2252</Characters>
  <Application>Microsoft Office Word</Application>
  <DocSecurity>2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8</cp:revision>
  <dcterms:created xsi:type="dcterms:W3CDTF">2025-07-23T13:01:00Z</dcterms:created>
  <dcterms:modified xsi:type="dcterms:W3CDTF">2026-01-22T13:09:00Z</dcterms:modified>
</cp:coreProperties>
</file>